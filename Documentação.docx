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E143EE" w14:textId="77777777" w:rsidR="005D1A7A" w:rsidRPr="00F83C1C" w:rsidRDefault="005D1A7A" w:rsidP="005D1A7A">
      <w:pPr>
        <w:pStyle w:val="Dedicatria"/>
        <w:jc w:val="center"/>
        <w:rPr>
          <w:rFonts w:ascii="Arial" w:hAnsi="Arial" w:cs="Arial"/>
          <w:b/>
          <w:sz w:val="32"/>
          <w:szCs w:val="32"/>
        </w:rPr>
      </w:pPr>
      <w:r w:rsidRPr="00F83C1C">
        <w:rPr>
          <w:rFonts w:ascii="Arial" w:hAnsi="Arial" w:cs="Arial"/>
          <w:b/>
          <w:sz w:val="32"/>
          <w:szCs w:val="32"/>
        </w:rPr>
        <w:t>FACULDADE EDUCACIONAL ARAUCÁRIA</w:t>
      </w:r>
    </w:p>
    <w:p w14:paraId="00F7EAE4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41FACFD2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4E037E76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77174BA2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53BD6CBA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2501048C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331834B2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42AA4F3B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1AAE579D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2D63D8F6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6A870E4F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PROJETO </w:t>
      </w:r>
      <w:r w:rsidR="00F53100">
        <w:rPr>
          <w:rFonts w:ascii="Arial" w:hAnsi="Arial" w:cs="Arial"/>
          <w:b/>
          <w:sz w:val="32"/>
          <w:szCs w:val="32"/>
        </w:rPr>
        <w:t>DE REDES HACKATHON</w:t>
      </w:r>
    </w:p>
    <w:p w14:paraId="5A3CEEB3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6E9E287C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4484069F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17FED90E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26D9B904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099B9A82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31832EB7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10A3F2E2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7CA977C1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0C641509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7687BFBA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50D32B05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F83C1C">
        <w:rPr>
          <w:rFonts w:ascii="Arial" w:hAnsi="Arial" w:cs="Arial"/>
          <w:b/>
          <w:sz w:val="28"/>
          <w:szCs w:val="28"/>
        </w:rPr>
        <w:t>ARAUCÁRIA</w:t>
      </w:r>
    </w:p>
    <w:p w14:paraId="502640BF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2017</w:t>
      </w:r>
    </w:p>
    <w:p w14:paraId="1F2B9EE2" w14:textId="77777777" w:rsidR="005D1A7A" w:rsidRPr="00F83C1C" w:rsidRDefault="005D1A7A" w:rsidP="005D1A7A">
      <w:pPr>
        <w:widowControl/>
        <w:suppressAutoHyphens w:val="0"/>
        <w:jc w:val="both"/>
        <w:rPr>
          <w:rFonts w:ascii="Arial" w:hAnsi="Arial" w:cs="Arial"/>
          <w:b/>
          <w:sz w:val="28"/>
          <w:szCs w:val="28"/>
        </w:rPr>
        <w:sectPr w:rsidR="005D1A7A" w:rsidRPr="00F83C1C" w:rsidSect="00ED0EE0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titlePg/>
          <w:docGrid w:linePitch="326"/>
        </w:sectPr>
      </w:pPr>
    </w:p>
    <w:p w14:paraId="677B183E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83C1C">
        <w:rPr>
          <w:rFonts w:ascii="Arial" w:hAnsi="Arial" w:cs="Arial"/>
          <w:b/>
          <w:sz w:val="32"/>
          <w:szCs w:val="32"/>
        </w:rPr>
        <w:lastRenderedPageBreak/>
        <w:t>FACULDADE EDUCACIONAL ARAUCÁRIA</w:t>
      </w:r>
    </w:p>
    <w:p w14:paraId="785E020C" w14:textId="77777777" w:rsidR="00F53100" w:rsidRPr="00F83C1C" w:rsidRDefault="00F53100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49818C68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LUIZ HENRIQUE CORREIA</w:t>
      </w:r>
    </w:p>
    <w:p w14:paraId="09F449FA" w14:textId="77777777" w:rsidR="005D1A7A" w:rsidRPr="00F83C1C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PATRICK GONÇALVES DE LIMA</w:t>
      </w:r>
    </w:p>
    <w:p w14:paraId="7BC6A747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JULIANA FERNANDES SAID</w:t>
      </w:r>
    </w:p>
    <w:p w14:paraId="0F0C361F" w14:textId="77777777" w:rsidR="005D1A7A" w:rsidRPr="001E6375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62850951" w14:textId="77777777" w:rsidR="005D1A7A" w:rsidRPr="001E6375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24C36243" w14:textId="77777777" w:rsidR="005D1A7A" w:rsidRPr="001E6375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769D6526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0F3E6795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68186D82" w14:textId="77777777" w:rsidR="005D1A7A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0C2DFEC7" w14:textId="77777777" w:rsidR="005D1A7A" w:rsidRPr="001E6375" w:rsidRDefault="005D1A7A" w:rsidP="005D1A7A">
      <w:pPr>
        <w:pStyle w:val="Corpodetexto"/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5B93D702" w14:textId="77777777" w:rsidR="00F53100" w:rsidRPr="00F83C1C" w:rsidRDefault="00F53100" w:rsidP="00F53100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PROJETO DE REDES HACKATHON</w:t>
      </w:r>
    </w:p>
    <w:p w14:paraId="51AC42D7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588D0726" w14:textId="77777777" w:rsidR="005D1A7A" w:rsidRPr="001E6375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sz w:val="32"/>
          <w:szCs w:val="32"/>
        </w:rPr>
      </w:pPr>
    </w:p>
    <w:p w14:paraId="35581CDD" w14:textId="77777777" w:rsidR="005D1A7A" w:rsidRPr="005F4AC8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sz w:val="32"/>
          <w:szCs w:val="32"/>
        </w:rPr>
      </w:pPr>
    </w:p>
    <w:p w14:paraId="10581EE2" w14:textId="77777777" w:rsidR="005D1A7A" w:rsidRPr="00F83C1C" w:rsidRDefault="005D1A7A" w:rsidP="005D1A7A">
      <w:pPr>
        <w:pStyle w:val="Corpodetexto"/>
        <w:tabs>
          <w:tab w:val="left" w:pos="855"/>
        </w:tabs>
        <w:spacing w:after="0" w:line="240" w:lineRule="auto"/>
        <w:ind w:left="4536"/>
        <w:jc w:val="both"/>
        <w:rPr>
          <w:rFonts w:ascii="Arial" w:hAnsi="Arial" w:cs="Arial"/>
          <w:b/>
        </w:rPr>
      </w:pPr>
      <w:r w:rsidRPr="00F83C1C">
        <w:rPr>
          <w:rFonts w:ascii="Arial" w:eastAsia="Times New Roman" w:hAnsi="Arial" w:cs="Arial"/>
          <w:color w:val="000000"/>
          <w:kern w:val="0"/>
          <w:lang w:eastAsia="pt-BR"/>
        </w:rPr>
        <w:t>Trabalho apresentado como requisito, da di</w:t>
      </w:r>
      <w:r>
        <w:rPr>
          <w:rFonts w:ascii="Arial" w:eastAsia="Times New Roman" w:hAnsi="Arial" w:cs="Arial"/>
          <w:color w:val="000000"/>
          <w:kern w:val="0"/>
          <w:lang w:eastAsia="pt-BR"/>
        </w:rPr>
        <w:t>sciplina de Projeto Integrador V</w:t>
      </w:r>
      <w:r w:rsidRPr="00F83C1C">
        <w:rPr>
          <w:rFonts w:ascii="Arial" w:eastAsia="Times New Roman" w:hAnsi="Arial" w:cs="Arial"/>
          <w:color w:val="000000"/>
          <w:kern w:val="0"/>
          <w:lang w:eastAsia="pt-BR"/>
        </w:rPr>
        <w:t xml:space="preserve">, solicitado pelo Prof. </w:t>
      </w:r>
      <w:r>
        <w:rPr>
          <w:rFonts w:ascii="Arial" w:eastAsia="Times New Roman" w:hAnsi="Arial" w:cs="Arial"/>
          <w:color w:val="000000"/>
          <w:kern w:val="0"/>
          <w:lang w:eastAsia="pt-BR"/>
        </w:rPr>
        <w:t xml:space="preserve">Carlos </w:t>
      </w:r>
      <w:proofErr w:type="spellStart"/>
      <w:r>
        <w:rPr>
          <w:rFonts w:ascii="Arial" w:eastAsia="Times New Roman" w:hAnsi="Arial" w:cs="Arial"/>
          <w:color w:val="000000"/>
          <w:kern w:val="0"/>
          <w:lang w:eastAsia="pt-BR"/>
        </w:rPr>
        <w:t>Gouvea</w:t>
      </w:r>
      <w:proofErr w:type="spellEnd"/>
      <w:r>
        <w:rPr>
          <w:rFonts w:ascii="Arial" w:eastAsia="Times New Roman" w:hAnsi="Arial" w:cs="Arial"/>
          <w:color w:val="000000"/>
          <w:kern w:val="0"/>
          <w:lang w:eastAsia="pt-BR"/>
        </w:rPr>
        <w:t xml:space="preserve">, do curso de Sistemas de Informação </w:t>
      </w:r>
      <w:r w:rsidRPr="00F83C1C">
        <w:rPr>
          <w:rFonts w:ascii="Arial" w:eastAsia="Times New Roman" w:hAnsi="Arial" w:cs="Arial"/>
          <w:color w:val="000000"/>
          <w:kern w:val="0"/>
          <w:lang w:eastAsia="pt-BR"/>
        </w:rPr>
        <w:t>da Faculdade Educacional Araucária.</w:t>
      </w:r>
    </w:p>
    <w:p w14:paraId="1FA57A5A" w14:textId="77777777" w:rsidR="005D1A7A" w:rsidRPr="00E11473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b/>
          <w:sz w:val="32"/>
          <w:szCs w:val="32"/>
        </w:rPr>
      </w:pPr>
    </w:p>
    <w:p w14:paraId="2A5395A7" w14:textId="77777777" w:rsidR="005D1A7A" w:rsidRPr="00E11473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b/>
          <w:sz w:val="32"/>
          <w:szCs w:val="32"/>
        </w:rPr>
      </w:pPr>
    </w:p>
    <w:p w14:paraId="63A10208" w14:textId="77777777" w:rsidR="005D1A7A" w:rsidRPr="00E11473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b/>
          <w:sz w:val="32"/>
          <w:szCs w:val="32"/>
        </w:rPr>
      </w:pPr>
    </w:p>
    <w:p w14:paraId="32D7C8FF" w14:textId="77777777" w:rsidR="005D1A7A" w:rsidRPr="00E11473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b/>
          <w:sz w:val="32"/>
          <w:szCs w:val="32"/>
        </w:rPr>
      </w:pPr>
    </w:p>
    <w:p w14:paraId="1B469B2E" w14:textId="77777777" w:rsidR="005D1A7A" w:rsidRPr="00F83C1C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kern w:val="2"/>
        </w:rPr>
      </w:pPr>
      <w:r w:rsidRPr="00F83C1C">
        <w:rPr>
          <w:rFonts w:ascii="Arial" w:hAnsi="Arial" w:cs="Arial"/>
          <w:b/>
        </w:rPr>
        <w:t>ARAUCÁRIA</w:t>
      </w:r>
    </w:p>
    <w:p w14:paraId="7EBC048E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  <w:sectPr w:rsidR="005D1A7A" w:rsidSect="00ED0EE0">
          <w:footnotePr>
            <w:pos w:val="beneathText"/>
          </w:footnotePr>
          <w:pgSz w:w="11905" w:h="16837" w:code="9"/>
          <w:pgMar w:top="1701" w:right="1134" w:bottom="1134" w:left="1701" w:header="720" w:footer="720" w:gutter="0"/>
          <w:cols w:space="720"/>
          <w:titlePg/>
          <w:docGrid w:linePitch="360"/>
        </w:sectPr>
      </w:pPr>
      <w:r>
        <w:rPr>
          <w:rFonts w:ascii="Arial" w:hAnsi="Arial" w:cs="Arial"/>
          <w:b/>
        </w:rPr>
        <w:t>2017</w:t>
      </w:r>
    </w:p>
    <w:p w14:paraId="0E07BB6B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LISTA DE FIGURAS</w:t>
      </w:r>
    </w:p>
    <w:p w14:paraId="59ADA6DA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5E6CEC3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3296F950" w14:textId="1A5FA4FB" w:rsidR="005D1A7A" w:rsidRDefault="005D1A7A" w:rsidP="005D1A7A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624F10">
        <w:rPr>
          <w:rFonts w:ascii="Arial" w:hAnsi="Arial" w:cs="Arial"/>
          <w:b/>
        </w:rPr>
        <w:fldChar w:fldCharType="begin"/>
      </w:r>
      <w:r w:rsidRPr="00624F10">
        <w:rPr>
          <w:rFonts w:ascii="Arial" w:hAnsi="Arial" w:cs="Arial"/>
          <w:b/>
        </w:rPr>
        <w:instrText xml:space="preserve"> TOC \h \z \c "Figura" </w:instrText>
      </w:r>
      <w:r w:rsidRPr="00624F10">
        <w:rPr>
          <w:rFonts w:ascii="Arial" w:hAnsi="Arial" w:cs="Arial"/>
          <w:b/>
        </w:rPr>
        <w:fldChar w:fldCharType="separate"/>
      </w:r>
      <w:hyperlink w:anchor="_Toc453868689" w:history="1">
        <w:r w:rsidRPr="00624F10">
          <w:rPr>
            <w:rStyle w:val="Hyperlink"/>
            <w:rFonts w:ascii="Arial" w:hAnsi="Arial" w:cs="Arial"/>
            <w:noProof/>
          </w:rPr>
          <w:t xml:space="preserve">FIGURA 1 - </w:t>
        </w:r>
        <w:r w:rsidRPr="005D707A">
          <w:rPr>
            <w:rStyle w:val="Hyperlink"/>
            <w:rFonts w:ascii="Arial" w:hAnsi="Arial" w:cs="Arial"/>
            <w:noProof/>
          </w:rPr>
          <w:t>PLANTA BAIXA DO PRIMEIRO ANDAR</w:t>
        </w:r>
        <w:r w:rsidRPr="00624F10">
          <w:rPr>
            <w:rFonts w:ascii="Arial" w:hAnsi="Arial" w:cs="Arial"/>
            <w:noProof/>
            <w:webHidden/>
          </w:rPr>
          <w:tab/>
        </w:r>
      </w:hyperlink>
      <w:r w:rsidR="00606B36">
        <w:rPr>
          <w:rFonts w:ascii="Arial" w:hAnsi="Arial" w:cs="Arial"/>
          <w:noProof/>
        </w:rPr>
        <w:t>12</w:t>
      </w:r>
    </w:p>
    <w:p w14:paraId="64E7503F" w14:textId="238C6818" w:rsidR="005D1A7A" w:rsidRPr="004F68C7" w:rsidRDefault="006D78CE" w:rsidP="005D1A7A">
      <w:pPr>
        <w:pStyle w:val="ndicedeilustraes"/>
        <w:tabs>
          <w:tab w:val="right" w:leader="dot" w:pos="9060"/>
        </w:tabs>
        <w:rPr>
          <w:rFonts w:ascii="Arial" w:eastAsia="Times New Roman" w:hAnsi="Arial" w:cs="Arial"/>
          <w:noProof/>
          <w:kern w:val="0"/>
          <w:sz w:val="22"/>
          <w:szCs w:val="22"/>
          <w:lang w:eastAsia="pt-BR"/>
        </w:rPr>
      </w:pPr>
      <w:hyperlink w:anchor="_Toc453868689" w:history="1">
        <w:r w:rsidR="005D1A7A">
          <w:rPr>
            <w:rStyle w:val="Hyperlink"/>
            <w:rFonts w:ascii="Arial" w:hAnsi="Arial" w:cs="Arial"/>
            <w:noProof/>
          </w:rPr>
          <w:t>FIGURA 2</w:t>
        </w:r>
        <w:r w:rsidR="005D1A7A" w:rsidRPr="00624F10">
          <w:rPr>
            <w:rStyle w:val="Hyperlink"/>
            <w:rFonts w:ascii="Arial" w:hAnsi="Arial" w:cs="Arial"/>
            <w:noProof/>
          </w:rPr>
          <w:t xml:space="preserve"> - </w:t>
        </w:r>
        <w:r w:rsidR="005D1A7A" w:rsidRPr="000866A6">
          <w:rPr>
            <w:rStyle w:val="Hyperlink"/>
            <w:rFonts w:ascii="Arial" w:hAnsi="Arial" w:cs="Arial"/>
            <w:noProof/>
          </w:rPr>
          <w:t>PLANTA BAIXA DO SEGUNDO ANDAR</w:t>
        </w:r>
        <w:r w:rsidR="005D1A7A" w:rsidRPr="00624F10">
          <w:rPr>
            <w:rFonts w:ascii="Arial" w:hAnsi="Arial" w:cs="Arial"/>
            <w:noProof/>
            <w:webHidden/>
          </w:rPr>
          <w:tab/>
        </w:r>
      </w:hyperlink>
      <w:r w:rsidR="00606B36">
        <w:rPr>
          <w:rFonts w:ascii="Arial" w:hAnsi="Arial" w:cs="Arial"/>
          <w:noProof/>
        </w:rPr>
        <w:t>13</w:t>
      </w:r>
    </w:p>
    <w:p w14:paraId="18FE6717" w14:textId="1A568E2E" w:rsidR="005D1A7A" w:rsidRPr="004F68C7" w:rsidRDefault="006D78CE" w:rsidP="005D1A7A">
      <w:pPr>
        <w:pStyle w:val="ndicedeilustraes"/>
        <w:tabs>
          <w:tab w:val="right" w:leader="dot" w:pos="9060"/>
        </w:tabs>
        <w:rPr>
          <w:rFonts w:ascii="Arial" w:eastAsia="Times New Roman" w:hAnsi="Arial" w:cs="Arial"/>
          <w:noProof/>
          <w:kern w:val="0"/>
          <w:sz w:val="22"/>
          <w:szCs w:val="22"/>
          <w:lang w:eastAsia="pt-BR"/>
        </w:rPr>
      </w:pPr>
      <w:hyperlink w:anchor="_Toc453868689" w:history="1">
        <w:r w:rsidR="005D1A7A">
          <w:rPr>
            <w:rStyle w:val="Hyperlink"/>
            <w:rFonts w:ascii="Arial" w:hAnsi="Arial" w:cs="Arial"/>
            <w:noProof/>
          </w:rPr>
          <w:t>FIGURA 3</w:t>
        </w:r>
        <w:r w:rsidR="005D1A7A" w:rsidRPr="00624F10">
          <w:rPr>
            <w:rStyle w:val="Hyperlink"/>
            <w:rFonts w:ascii="Arial" w:hAnsi="Arial" w:cs="Arial"/>
            <w:noProof/>
          </w:rPr>
          <w:t xml:space="preserve"> - </w:t>
        </w:r>
        <w:r w:rsidR="005D1A7A" w:rsidRPr="000866A6">
          <w:rPr>
            <w:rStyle w:val="Hyperlink"/>
            <w:rFonts w:ascii="Arial" w:hAnsi="Arial" w:cs="Arial"/>
            <w:noProof/>
          </w:rPr>
          <w:t>DIAGRAMA FÍSICO DO PRIMEIRO ANDAR</w:t>
        </w:r>
        <w:r w:rsidR="005D1A7A" w:rsidRPr="00624F10">
          <w:rPr>
            <w:rFonts w:ascii="Arial" w:hAnsi="Arial" w:cs="Arial"/>
            <w:noProof/>
            <w:webHidden/>
          </w:rPr>
          <w:tab/>
        </w:r>
        <w:r w:rsidR="005D1A7A">
          <w:rPr>
            <w:rFonts w:ascii="Arial" w:hAnsi="Arial" w:cs="Arial"/>
            <w:noProof/>
            <w:webHidden/>
          </w:rPr>
          <w:t>1</w:t>
        </w:r>
        <w:r w:rsidR="007571B1">
          <w:rPr>
            <w:rFonts w:ascii="Arial" w:hAnsi="Arial" w:cs="Arial"/>
            <w:noProof/>
            <w:webHidden/>
          </w:rPr>
          <w:t>9</w:t>
        </w:r>
      </w:hyperlink>
    </w:p>
    <w:p w14:paraId="24AD5AE0" w14:textId="6A3B13CB" w:rsidR="005D1A7A" w:rsidRPr="00606B36" w:rsidRDefault="00606B36" w:rsidP="00611378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606B36">
        <w:rPr>
          <w:rFonts w:ascii="Arial" w:hAnsi="Arial" w:cs="Arial"/>
        </w:rPr>
        <w:t>FIGURA 4 - DIAGRAMA FÍSICO DO SEGUNDO ANDAR</w:t>
      </w:r>
      <w:r w:rsidR="007571B1">
        <w:rPr>
          <w:rFonts w:ascii="Arial" w:hAnsi="Arial" w:cs="Arial"/>
          <w:webHidden/>
        </w:rPr>
        <w:tab/>
        <w:t>20</w:t>
      </w:r>
    </w:p>
    <w:p w14:paraId="418592D2" w14:textId="345CC081" w:rsidR="001708F9" w:rsidRPr="001708F9" w:rsidRDefault="001708F9" w:rsidP="001708F9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1708F9">
        <w:rPr>
          <w:rFonts w:ascii="Arial" w:hAnsi="Arial" w:cs="Arial"/>
        </w:rPr>
        <w:t>FIGURA 5 - DIAGRAMA DO ARMÁRIO DO PRIMEIRO ANDAR</w:t>
      </w:r>
      <w:r w:rsidRPr="001708F9">
        <w:rPr>
          <w:rFonts w:ascii="Arial" w:hAnsi="Arial" w:cs="Arial"/>
          <w:webHidden/>
        </w:rPr>
        <w:tab/>
        <w:t>2</w:t>
      </w:r>
      <w:r w:rsidR="007571B1">
        <w:rPr>
          <w:rFonts w:ascii="Arial" w:hAnsi="Arial" w:cs="Arial"/>
          <w:webHidden/>
        </w:rPr>
        <w:t>1</w:t>
      </w:r>
    </w:p>
    <w:p w14:paraId="0E55D32E" w14:textId="6115AE0D" w:rsidR="005B2CF0" w:rsidRPr="001708F9" w:rsidRDefault="001708F9" w:rsidP="005B2CF0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1708F9">
        <w:rPr>
          <w:rFonts w:ascii="Arial" w:hAnsi="Arial" w:cs="Arial"/>
        </w:rPr>
        <w:t>FIGURA 6 - DIAGRAMA DO ARMÁRIO DO SEGUNDO ANDAR</w:t>
      </w:r>
      <w:r w:rsidRPr="001708F9">
        <w:rPr>
          <w:rFonts w:ascii="Arial" w:hAnsi="Arial" w:cs="Arial"/>
          <w:webHidden/>
        </w:rPr>
        <w:tab/>
        <w:t>2</w:t>
      </w:r>
      <w:r w:rsidR="007571B1">
        <w:rPr>
          <w:rFonts w:ascii="Arial" w:hAnsi="Arial" w:cs="Arial"/>
          <w:webHidden/>
        </w:rPr>
        <w:t>1</w:t>
      </w:r>
    </w:p>
    <w:p w14:paraId="4F1C3AA9" w14:textId="2B836597" w:rsidR="0018295C" w:rsidRPr="001708F9" w:rsidRDefault="001708F9" w:rsidP="0018295C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1708F9">
        <w:rPr>
          <w:rFonts w:ascii="Arial" w:hAnsi="Arial" w:cs="Arial"/>
        </w:rPr>
        <w:t>FIGURA 7 - DIAGRAMA LÓGICO DOS EQUIPAMENTOS</w:t>
      </w:r>
      <w:r w:rsidRPr="001708F9">
        <w:rPr>
          <w:rFonts w:ascii="Arial" w:hAnsi="Arial" w:cs="Arial"/>
          <w:webHidden/>
        </w:rPr>
        <w:tab/>
        <w:t>2</w:t>
      </w:r>
      <w:r w:rsidR="007571B1">
        <w:rPr>
          <w:rFonts w:ascii="Arial" w:hAnsi="Arial" w:cs="Arial"/>
          <w:webHidden/>
        </w:rPr>
        <w:t>2</w:t>
      </w:r>
    </w:p>
    <w:p w14:paraId="1908EA2F" w14:textId="07D2CBFE" w:rsidR="001708F9" w:rsidRPr="001708F9" w:rsidRDefault="001708F9" w:rsidP="001708F9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1708F9">
        <w:rPr>
          <w:rFonts w:ascii="Arial" w:hAnsi="Arial" w:cs="Arial"/>
        </w:rPr>
        <w:t>FIGURA 8 - DIAGRAMA UNIFILAR</w:t>
      </w:r>
      <w:r w:rsidRPr="001708F9">
        <w:rPr>
          <w:rFonts w:ascii="Arial" w:hAnsi="Arial" w:cs="Arial"/>
          <w:webHidden/>
        </w:rPr>
        <w:tab/>
        <w:t>2</w:t>
      </w:r>
      <w:r w:rsidR="007571B1">
        <w:rPr>
          <w:rFonts w:ascii="Arial" w:hAnsi="Arial" w:cs="Arial"/>
          <w:webHidden/>
        </w:rPr>
        <w:t>3</w:t>
      </w:r>
    </w:p>
    <w:p w14:paraId="49223EF5" w14:textId="7E57D24F" w:rsidR="00606B36" w:rsidRPr="005B2CF0" w:rsidRDefault="00606B36" w:rsidP="00606B36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 w:rsidRPr="00606B36">
        <w:t xml:space="preserve">FIGURA 9 – </w:t>
      </w:r>
      <w:r w:rsidRPr="00606B36">
        <w:rPr>
          <w:rFonts w:ascii="Arial" w:hAnsi="Arial" w:cs="Arial"/>
        </w:rPr>
        <w:t>TESTES DOS EQUIPAMENTOS NAS VLANS</w:t>
      </w:r>
      <w:r w:rsidRPr="00606B36">
        <w:rPr>
          <w:webHidden/>
        </w:rPr>
        <w:tab/>
      </w:r>
      <w:r w:rsidRPr="00606B36">
        <w:rPr>
          <w:rFonts w:ascii="Arial" w:hAnsi="Arial" w:cs="Arial"/>
          <w:webHidden/>
        </w:rPr>
        <w:t>2</w:t>
      </w:r>
      <w:r w:rsidR="007571B1">
        <w:rPr>
          <w:rFonts w:ascii="Arial" w:hAnsi="Arial" w:cs="Arial"/>
          <w:webHidden/>
        </w:rPr>
        <w:t>5</w:t>
      </w:r>
    </w:p>
    <w:p w14:paraId="68179444" w14:textId="37DA7C61" w:rsidR="00606B36" w:rsidRPr="005B2CF0" w:rsidRDefault="00606B36" w:rsidP="00606B36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</w:p>
    <w:p w14:paraId="486DC62D" w14:textId="420AA495" w:rsidR="005D1A7A" w:rsidRPr="00606B36" w:rsidRDefault="005D1A7A" w:rsidP="00606B36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</w:p>
    <w:p w14:paraId="36587E8B" w14:textId="77777777" w:rsidR="005D1A7A" w:rsidRDefault="005D1A7A" w:rsidP="005D1A7A"/>
    <w:p w14:paraId="7BFB7E4C" w14:textId="77777777" w:rsidR="005D1A7A" w:rsidRPr="000866A6" w:rsidRDefault="005D1A7A" w:rsidP="005D1A7A"/>
    <w:p w14:paraId="7A2927B6" w14:textId="77777777" w:rsidR="005D1A7A" w:rsidRDefault="005D1A7A" w:rsidP="005D1A7A">
      <w:pPr>
        <w:pStyle w:val="Corpodetexto"/>
        <w:tabs>
          <w:tab w:val="left" w:pos="855"/>
        </w:tabs>
        <w:jc w:val="center"/>
        <w:rPr>
          <w:rFonts w:ascii="Arial" w:hAnsi="Arial" w:cs="Arial"/>
          <w:b/>
        </w:rPr>
      </w:pPr>
      <w:r w:rsidRPr="00624F10">
        <w:rPr>
          <w:rFonts w:ascii="Arial" w:hAnsi="Arial" w:cs="Arial"/>
          <w:b/>
        </w:rPr>
        <w:fldChar w:fldCharType="end"/>
      </w:r>
    </w:p>
    <w:p w14:paraId="17E565EF" w14:textId="77777777" w:rsidR="005D1A7A" w:rsidRPr="00F304A2" w:rsidRDefault="005D1A7A" w:rsidP="005D1A7A"/>
    <w:p w14:paraId="56843C31" w14:textId="77777777" w:rsidR="005D1A7A" w:rsidRPr="00F304A2" w:rsidRDefault="005D1A7A" w:rsidP="005D1A7A"/>
    <w:p w14:paraId="2A0610C0" w14:textId="77777777" w:rsidR="005D1A7A" w:rsidRPr="00F304A2" w:rsidRDefault="005D1A7A" w:rsidP="005D1A7A"/>
    <w:p w14:paraId="45BD4D46" w14:textId="77777777" w:rsidR="005D1A7A" w:rsidRPr="00F304A2" w:rsidRDefault="005D1A7A" w:rsidP="005D1A7A"/>
    <w:p w14:paraId="0A4A40C3" w14:textId="77777777" w:rsidR="005D1A7A" w:rsidRPr="00F304A2" w:rsidRDefault="005D1A7A" w:rsidP="005D1A7A"/>
    <w:p w14:paraId="5DA33382" w14:textId="77777777" w:rsidR="005D1A7A" w:rsidRPr="00F304A2" w:rsidRDefault="005D1A7A" w:rsidP="005D1A7A"/>
    <w:p w14:paraId="58FBE4AE" w14:textId="77777777" w:rsidR="005D1A7A" w:rsidRPr="00F304A2" w:rsidRDefault="005D1A7A" w:rsidP="005D1A7A"/>
    <w:p w14:paraId="5280DAF9" w14:textId="77777777" w:rsidR="005D1A7A" w:rsidRPr="00F304A2" w:rsidRDefault="005D1A7A" w:rsidP="005D1A7A"/>
    <w:p w14:paraId="345D74A6" w14:textId="77777777" w:rsidR="005D1A7A" w:rsidRPr="00F304A2" w:rsidRDefault="005D1A7A" w:rsidP="005D1A7A"/>
    <w:p w14:paraId="0050D741" w14:textId="77777777" w:rsidR="005D1A7A" w:rsidRPr="00F304A2" w:rsidRDefault="005D1A7A" w:rsidP="005D1A7A"/>
    <w:p w14:paraId="385E8F03" w14:textId="77777777" w:rsidR="005D1A7A" w:rsidRPr="00F304A2" w:rsidRDefault="005D1A7A" w:rsidP="005D1A7A"/>
    <w:p w14:paraId="1EA13AFD" w14:textId="77777777" w:rsidR="005D1A7A" w:rsidRPr="00F304A2" w:rsidRDefault="005D1A7A" w:rsidP="005D1A7A"/>
    <w:p w14:paraId="2A60B60E" w14:textId="77777777" w:rsidR="005D1A7A" w:rsidRPr="00F304A2" w:rsidRDefault="005D1A7A" w:rsidP="005D1A7A"/>
    <w:p w14:paraId="5B350F20" w14:textId="77777777" w:rsidR="005D1A7A" w:rsidRDefault="005D1A7A" w:rsidP="005D1A7A"/>
    <w:p w14:paraId="1D9228E0" w14:textId="77777777" w:rsidR="00D16EE6" w:rsidRDefault="00D16EE6" w:rsidP="005D1A7A"/>
    <w:p w14:paraId="0B36E295" w14:textId="77777777" w:rsidR="00D16EE6" w:rsidRDefault="00D16EE6" w:rsidP="005D1A7A"/>
    <w:p w14:paraId="4A9F5D40" w14:textId="77777777" w:rsidR="00DE49A7" w:rsidRDefault="00DE49A7" w:rsidP="005D1A7A">
      <w:pPr>
        <w:sectPr w:rsidR="00DE49A7" w:rsidSect="00ED0EE0">
          <w:footnotePr>
            <w:pos w:val="beneathText"/>
          </w:footnotePr>
          <w:pgSz w:w="11905" w:h="16837" w:code="9"/>
          <w:pgMar w:top="1701" w:right="1134" w:bottom="1134" w:left="1701" w:header="720" w:footer="720" w:gutter="0"/>
          <w:cols w:space="720"/>
          <w:titlePg/>
          <w:docGrid w:linePitch="360"/>
        </w:sectPr>
      </w:pPr>
    </w:p>
    <w:p w14:paraId="49F7F498" w14:textId="24B83A40" w:rsidR="003E45FA" w:rsidRDefault="003E45FA" w:rsidP="005D1A7A"/>
    <w:p w14:paraId="178B7DB2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LISTA DE TABELAS</w:t>
      </w:r>
    </w:p>
    <w:p w14:paraId="5D61D653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0D6824FE" w14:textId="77777777" w:rsidR="0028245F" w:rsidRDefault="0028245F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6F5FDAE5" w14:textId="586DB0DA" w:rsidR="00590F83" w:rsidRDefault="00590F83" w:rsidP="00371BB6">
      <w:pPr>
        <w:pStyle w:val="ndicedeilustraes"/>
        <w:tabs>
          <w:tab w:val="right" w:leader="dot" w:pos="9060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TABELA</w:t>
      </w:r>
      <w:r w:rsidR="0028245F" w:rsidRPr="00590F83">
        <w:rPr>
          <w:rFonts w:ascii="Arial" w:hAnsi="Arial" w:cs="Arial"/>
          <w:noProof/>
        </w:rPr>
        <w:t xml:space="preserve"> 1 </w:t>
      </w:r>
      <w:r>
        <w:rPr>
          <w:rFonts w:ascii="Arial" w:hAnsi="Arial" w:cs="Arial"/>
          <w:noProof/>
        </w:rPr>
        <w:t>–</w:t>
      </w:r>
      <w:r w:rsidR="0028245F" w:rsidRPr="00590F83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ENDEREÇOS LÓGICOS E SUAS REDES</w:t>
      </w:r>
      <w:r w:rsidR="0028245F" w:rsidRPr="0028245F">
        <w:rPr>
          <w:rFonts w:ascii="Arial" w:hAnsi="Arial" w:cs="Arial"/>
          <w:noProof/>
          <w:webHidden/>
        </w:rPr>
        <w:tab/>
      </w:r>
      <w:r w:rsidR="007571B1">
        <w:rPr>
          <w:rFonts w:ascii="Arial" w:hAnsi="Arial" w:cs="Arial"/>
          <w:noProof/>
        </w:rPr>
        <w:t>24</w:t>
      </w:r>
    </w:p>
    <w:p w14:paraId="469EE38C" w14:textId="67773847" w:rsidR="00DE49A7" w:rsidRDefault="00DE49A7" w:rsidP="00DE49A7"/>
    <w:p w14:paraId="63B6FA32" w14:textId="77777777" w:rsidR="00DE49A7" w:rsidRPr="00DE49A7" w:rsidRDefault="00DE49A7" w:rsidP="00DE49A7">
      <w:pPr>
        <w:sectPr w:rsidR="00DE49A7" w:rsidRPr="00DE49A7" w:rsidSect="00ED0EE0">
          <w:footnotePr>
            <w:pos w:val="beneathText"/>
          </w:footnotePr>
          <w:pgSz w:w="11905" w:h="16837" w:code="9"/>
          <w:pgMar w:top="1701" w:right="1134" w:bottom="1134" w:left="1701" w:header="720" w:footer="720" w:gutter="0"/>
          <w:cols w:space="720"/>
          <w:titlePg/>
          <w:docGrid w:linePitch="360"/>
        </w:sectPr>
      </w:pPr>
    </w:p>
    <w:p w14:paraId="4B5D6CFD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LISTA DE ABREVIATURAS</w:t>
      </w:r>
    </w:p>
    <w:p w14:paraId="5A2B1208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</w:rPr>
      </w:pPr>
    </w:p>
    <w:p w14:paraId="415F9ADE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</w:rPr>
      </w:pPr>
    </w:p>
    <w:p w14:paraId="0BC507F3" w14:textId="77777777" w:rsidR="005D1A7A" w:rsidRPr="005E2975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Mb </w:t>
      </w:r>
      <w:r>
        <w:rPr>
          <w:rFonts w:ascii="Arial" w:hAnsi="Arial" w:cs="Arial"/>
        </w:rPr>
        <w:t xml:space="preserve">- </w:t>
      </w:r>
      <w:r w:rsidRPr="003E0674">
        <w:rPr>
          <w:rFonts w:ascii="Arial" w:hAnsi="Arial" w:cs="Arial"/>
          <w:i/>
        </w:rPr>
        <w:t>Megabytes</w:t>
      </w:r>
    </w:p>
    <w:p w14:paraId="20CEABD4" w14:textId="77777777" w:rsidR="005D1A7A" w:rsidRPr="005E2975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 w:rsidRPr="00A24167">
        <w:rPr>
          <w:rFonts w:ascii="Arial" w:hAnsi="Arial" w:cs="Arial"/>
          <w:b/>
        </w:rPr>
        <w:t>Gb</w:t>
      </w:r>
      <w:r>
        <w:rPr>
          <w:rFonts w:ascii="Arial" w:hAnsi="Arial" w:cs="Arial"/>
        </w:rPr>
        <w:t xml:space="preserve"> - </w:t>
      </w:r>
      <w:r w:rsidRPr="003E0674">
        <w:rPr>
          <w:rFonts w:ascii="Arial" w:hAnsi="Arial" w:cs="Arial"/>
          <w:i/>
        </w:rPr>
        <w:t>Gigabytes</w:t>
      </w:r>
    </w:p>
    <w:p w14:paraId="33A2A07C" w14:textId="77777777" w:rsidR="005D1A7A" w:rsidRPr="005E2975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 w:rsidRPr="00A24167">
        <w:rPr>
          <w:rFonts w:ascii="Arial" w:hAnsi="Arial" w:cs="Arial"/>
          <w:b/>
        </w:rPr>
        <w:t>MHz</w:t>
      </w:r>
      <w:r>
        <w:rPr>
          <w:rFonts w:ascii="Arial" w:hAnsi="Arial" w:cs="Arial"/>
        </w:rPr>
        <w:t xml:space="preserve">.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</w:t>
      </w:r>
      <w:proofErr w:type="spellStart"/>
      <w:r w:rsidRPr="003E0674">
        <w:rPr>
          <w:rFonts w:ascii="Arial" w:hAnsi="Arial" w:cs="Arial"/>
          <w:i/>
        </w:rPr>
        <w:t>Megahertz</w:t>
      </w:r>
      <w:proofErr w:type="spellEnd"/>
    </w:p>
    <w:p w14:paraId="00F37EEE" w14:textId="77777777" w:rsidR="005D1A7A" w:rsidRPr="005E2975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 w:rsidRPr="00A24167">
        <w:rPr>
          <w:rFonts w:ascii="Arial" w:hAnsi="Arial" w:cs="Arial"/>
          <w:b/>
        </w:rPr>
        <w:t>GHz</w:t>
      </w:r>
      <w:r w:rsidRPr="005E2975">
        <w:rPr>
          <w:rFonts w:ascii="Arial" w:hAnsi="Arial" w:cs="Arial"/>
        </w:rPr>
        <w:t xml:space="preserve">. - </w:t>
      </w:r>
      <w:r>
        <w:rPr>
          <w:rFonts w:ascii="Arial" w:hAnsi="Arial" w:cs="Arial"/>
        </w:rPr>
        <w:t xml:space="preserve"> </w:t>
      </w:r>
      <w:proofErr w:type="spellStart"/>
      <w:r w:rsidRPr="003E0674">
        <w:rPr>
          <w:rFonts w:ascii="Arial" w:hAnsi="Arial" w:cs="Arial"/>
          <w:i/>
        </w:rPr>
        <w:t>Gigahertz</w:t>
      </w:r>
      <w:proofErr w:type="spellEnd"/>
    </w:p>
    <w:p w14:paraId="185927B0" w14:textId="77777777" w:rsidR="005D1A7A" w:rsidRPr="005E2975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 w:rsidRPr="00A24167">
        <w:rPr>
          <w:rFonts w:ascii="Arial" w:hAnsi="Arial" w:cs="Arial"/>
          <w:b/>
        </w:rPr>
        <w:t>RW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</w:t>
      </w:r>
      <w:proofErr w:type="spellStart"/>
      <w:r w:rsidRPr="003E0674">
        <w:rPr>
          <w:rFonts w:ascii="Arial" w:hAnsi="Arial" w:cs="Arial"/>
          <w:i/>
        </w:rPr>
        <w:t>ReWritable</w:t>
      </w:r>
      <w:proofErr w:type="spellEnd"/>
    </w:p>
    <w:p w14:paraId="2F543965" w14:textId="77777777" w:rsidR="005D1A7A" w:rsidRPr="003E0674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i/>
        </w:rPr>
      </w:pPr>
      <w:r w:rsidRPr="00A24167">
        <w:rPr>
          <w:rFonts w:ascii="Arial" w:hAnsi="Arial" w:cs="Arial"/>
          <w:b/>
        </w:rPr>
        <w:t>DVD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</w:t>
      </w:r>
      <w:r w:rsidRPr="003E0674">
        <w:rPr>
          <w:rFonts w:ascii="Arial" w:hAnsi="Arial" w:cs="Arial"/>
          <w:i/>
        </w:rPr>
        <w:t xml:space="preserve">Digital </w:t>
      </w:r>
      <w:proofErr w:type="spellStart"/>
      <w:r w:rsidRPr="003E0674">
        <w:rPr>
          <w:rFonts w:ascii="Arial" w:hAnsi="Arial" w:cs="Arial"/>
          <w:i/>
        </w:rPr>
        <w:t>Video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Disc</w:t>
      </w:r>
      <w:proofErr w:type="spellEnd"/>
    </w:p>
    <w:p w14:paraId="4D2AAE58" w14:textId="231FD2B7" w:rsidR="005D1A7A" w:rsidRDefault="005D1A7A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i/>
        </w:rPr>
      </w:pPr>
      <w:r w:rsidRPr="00A24167">
        <w:rPr>
          <w:rFonts w:ascii="Arial" w:hAnsi="Arial" w:cs="Arial"/>
          <w:b/>
        </w:rPr>
        <w:t>CD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</w:t>
      </w:r>
      <w:proofErr w:type="spellStart"/>
      <w:r w:rsidRPr="003E0674">
        <w:rPr>
          <w:rFonts w:ascii="Arial" w:hAnsi="Arial" w:cs="Arial"/>
          <w:i/>
        </w:rPr>
        <w:t>Compact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Disc</w:t>
      </w:r>
      <w:proofErr w:type="spellEnd"/>
    </w:p>
    <w:p w14:paraId="16E36B4F" w14:textId="1A4CFF54" w:rsidR="00B05CB1" w:rsidRPr="00B05CB1" w:rsidRDefault="00B05CB1" w:rsidP="005D1A7A">
      <w:pPr>
        <w:pStyle w:val="Corpodetexto"/>
        <w:tabs>
          <w:tab w:val="left" w:pos="85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Mbps </w:t>
      </w:r>
      <w:r>
        <w:rPr>
          <w:rFonts w:ascii="Arial" w:hAnsi="Arial" w:cs="Arial"/>
        </w:rPr>
        <w:t xml:space="preserve">– </w:t>
      </w:r>
      <w:r w:rsidRPr="006132C6">
        <w:rPr>
          <w:rFonts w:ascii="Arial" w:hAnsi="Arial" w:cs="Arial"/>
          <w:i/>
        </w:rPr>
        <w:t xml:space="preserve">Megabyte per </w:t>
      </w:r>
      <w:proofErr w:type="spellStart"/>
      <w:r w:rsidRPr="006132C6">
        <w:rPr>
          <w:rFonts w:ascii="Arial" w:hAnsi="Arial" w:cs="Arial"/>
          <w:i/>
        </w:rPr>
        <w:t>second</w:t>
      </w:r>
      <w:proofErr w:type="spellEnd"/>
    </w:p>
    <w:p w14:paraId="5977FCC5" w14:textId="77777777" w:rsidR="00A90A6C" w:rsidRDefault="005D1A7A" w:rsidP="00A90A6C">
      <w:pPr>
        <w:pStyle w:val="Corpodetexto"/>
        <w:tabs>
          <w:tab w:val="left" w:pos="85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USB </w:t>
      </w:r>
      <w:r w:rsidRPr="005E2975">
        <w:rPr>
          <w:rFonts w:ascii="Arial" w:hAnsi="Arial" w:cs="Arial"/>
        </w:rPr>
        <w:t xml:space="preserve">– </w:t>
      </w:r>
      <w:r w:rsidRPr="003E0674">
        <w:rPr>
          <w:rFonts w:ascii="Arial" w:hAnsi="Arial" w:cs="Arial"/>
          <w:i/>
        </w:rPr>
        <w:t>Universal Serial Bus</w:t>
      </w:r>
      <w:r w:rsidR="00A90A6C" w:rsidRPr="00A90A6C">
        <w:rPr>
          <w:rFonts w:ascii="Arial" w:hAnsi="Arial" w:cs="Arial"/>
          <w:b/>
        </w:rPr>
        <w:t xml:space="preserve"> </w:t>
      </w:r>
    </w:p>
    <w:p w14:paraId="1624B186" w14:textId="77F0A6BB" w:rsidR="00A90A6C" w:rsidRPr="005E2975" w:rsidRDefault="00A90A6C" w:rsidP="00A90A6C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PT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Ponto de Telecomunicação</w:t>
      </w:r>
    </w:p>
    <w:p w14:paraId="1DE7FD51" w14:textId="7273CFEC" w:rsidR="00A90A6C" w:rsidRDefault="00A90A6C" w:rsidP="00A90A6C">
      <w:pPr>
        <w:pStyle w:val="Corpodetexto"/>
        <w:tabs>
          <w:tab w:val="left" w:pos="855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PCC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Ponto de Consolidação de Cabos</w:t>
      </w:r>
    </w:p>
    <w:p w14:paraId="1DF7F219" w14:textId="2F63E13F" w:rsidR="00B43FC8" w:rsidRPr="00565558" w:rsidRDefault="00B43FC8" w:rsidP="00A90A6C">
      <w:pPr>
        <w:pStyle w:val="Corpodetexto"/>
        <w:tabs>
          <w:tab w:val="left" w:pos="855"/>
        </w:tabs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</w:rPr>
        <w:t>AT</w:t>
      </w:r>
      <w:r>
        <w:rPr>
          <w:rFonts w:ascii="Arial" w:hAnsi="Arial" w:cs="Arial"/>
        </w:rPr>
        <w:t xml:space="preserve"> </w:t>
      </w:r>
      <w:r w:rsidRPr="005E2975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 Área de Trabalho</w:t>
      </w:r>
    </w:p>
    <w:p w14:paraId="19A032DB" w14:textId="77777777" w:rsidR="005D1A7A" w:rsidRPr="00565558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  <w:lang w:val="en-US"/>
        </w:rPr>
      </w:pPr>
    </w:p>
    <w:p w14:paraId="31CBC058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09EC011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153B2CB0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1A2E0D9E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3CD2A48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20DBFBBA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3254D3E1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B513940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60E3645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1A44F62C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62A4A842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5FFC9684" w14:textId="77777777" w:rsidR="00A90A6C" w:rsidRDefault="00A90A6C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8273F42" w14:textId="77777777" w:rsidR="00A90A6C" w:rsidRDefault="00A90A6C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14B2CA1B" w14:textId="77777777" w:rsidR="00A90A6C" w:rsidRDefault="00A90A6C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63FDBE22" w14:textId="77777777" w:rsidR="00DE49A7" w:rsidRDefault="00DE49A7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  <w:sectPr w:rsidR="00DE49A7" w:rsidSect="00ED0EE0">
          <w:footerReference w:type="even" r:id="rId13"/>
          <w:footerReference w:type="default" r:id="rId14"/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titlePg/>
          <w:docGrid w:linePitch="326"/>
        </w:sectPr>
      </w:pPr>
    </w:p>
    <w:p w14:paraId="0C96BBD6" w14:textId="1857CA67" w:rsidR="005D1A7A" w:rsidRDefault="005D1A7A" w:rsidP="00DE49A7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LISTA DE SIGLAS</w:t>
      </w:r>
    </w:p>
    <w:p w14:paraId="0DB0C0CF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50E1844A" w14:textId="77777777" w:rsidR="005D1A7A" w:rsidRDefault="005D1A7A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69CE279" w14:textId="77777777" w:rsidR="005D1A7A" w:rsidRPr="003E0674" w:rsidRDefault="005D1A7A" w:rsidP="005D1A7A">
      <w:pPr>
        <w:pStyle w:val="Corpodetexto"/>
        <w:tabs>
          <w:tab w:val="left" w:pos="855"/>
        </w:tabs>
        <w:rPr>
          <w:rFonts w:ascii="Arial" w:hAnsi="Arial" w:cs="Arial"/>
          <w:i/>
        </w:rPr>
      </w:pPr>
      <w:r w:rsidRPr="005E2975">
        <w:rPr>
          <w:rFonts w:ascii="Arial" w:hAnsi="Arial" w:cs="Arial"/>
          <w:b/>
        </w:rPr>
        <w:t>UDP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proofErr w:type="spellStart"/>
      <w:r w:rsidRPr="003E0674">
        <w:rPr>
          <w:rFonts w:ascii="Arial" w:hAnsi="Arial" w:cs="Arial"/>
          <w:i/>
        </w:rPr>
        <w:t>User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Datagram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7BA922C1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>ICMP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r w:rsidRPr="003E0674">
        <w:rPr>
          <w:rFonts w:ascii="Arial" w:hAnsi="Arial" w:cs="Arial"/>
          <w:i/>
        </w:rPr>
        <w:t xml:space="preserve">Internet </w:t>
      </w:r>
      <w:proofErr w:type="spellStart"/>
      <w:r w:rsidRPr="003E0674">
        <w:rPr>
          <w:rFonts w:ascii="Arial" w:hAnsi="Arial" w:cs="Arial"/>
          <w:i/>
        </w:rPr>
        <w:t>Control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Message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22A74E69" w14:textId="77777777" w:rsidR="005D1A7A" w:rsidRPr="003E0674" w:rsidRDefault="005D1A7A" w:rsidP="005D1A7A">
      <w:pPr>
        <w:pStyle w:val="Corpodetexto"/>
        <w:tabs>
          <w:tab w:val="left" w:pos="855"/>
        </w:tabs>
        <w:rPr>
          <w:rFonts w:ascii="Arial" w:hAnsi="Arial" w:cs="Arial"/>
          <w:i/>
        </w:rPr>
      </w:pPr>
      <w:r w:rsidRPr="005E2975">
        <w:rPr>
          <w:rFonts w:ascii="Arial" w:hAnsi="Arial" w:cs="Arial"/>
          <w:b/>
        </w:rPr>
        <w:t xml:space="preserve">DHCP </w:t>
      </w:r>
      <w:r>
        <w:rPr>
          <w:rFonts w:ascii="Arial" w:hAnsi="Arial" w:cs="Arial"/>
          <w:b/>
        </w:rPr>
        <w:t xml:space="preserve">- </w:t>
      </w:r>
      <w:r w:rsidRPr="003E0674">
        <w:rPr>
          <w:rFonts w:ascii="Arial" w:hAnsi="Arial" w:cs="Arial"/>
          <w:i/>
        </w:rPr>
        <w:t xml:space="preserve">Domain Host </w:t>
      </w:r>
      <w:proofErr w:type="spellStart"/>
      <w:r w:rsidRPr="003E0674">
        <w:rPr>
          <w:rFonts w:ascii="Arial" w:hAnsi="Arial" w:cs="Arial"/>
          <w:i/>
        </w:rPr>
        <w:t>Control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0777D536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>TCP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proofErr w:type="spellStart"/>
      <w:r w:rsidRPr="003E0674">
        <w:rPr>
          <w:rFonts w:ascii="Arial" w:hAnsi="Arial" w:cs="Arial"/>
          <w:i/>
        </w:rPr>
        <w:t>Transmission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Control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1B3B1B89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>IP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r w:rsidRPr="003E0674">
        <w:rPr>
          <w:rFonts w:ascii="Arial" w:hAnsi="Arial" w:cs="Arial"/>
          <w:i/>
        </w:rPr>
        <w:t xml:space="preserve">Internet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459C22F9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 xml:space="preserve">DNS </w:t>
      </w:r>
      <w:r>
        <w:rPr>
          <w:rFonts w:ascii="Arial" w:hAnsi="Arial" w:cs="Arial"/>
          <w:b/>
        </w:rPr>
        <w:t xml:space="preserve">- </w:t>
      </w:r>
      <w:r w:rsidRPr="003E0674">
        <w:rPr>
          <w:rFonts w:ascii="Arial" w:hAnsi="Arial" w:cs="Arial"/>
          <w:i/>
        </w:rPr>
        <w:t xml:space="preserve">Domain </w:t>
      </w:r>
      <w:proofErr w:type="spellStart"/>
      <w:r w:rsidRPr="003E0674">
        <w:rPr>
          <w:rFonts w:ascii="Arial" w:hAnsi="Arial" w:cs="Arial"/>
          <w:i/>
        </w:rPr>
        <w:t>Name</w:t>
      </w:r>
      <w:proofErr w:type="spellEnd"/>
      <w:r w:rsidRPr="003E0674">
        <w:rPr>
          <w:rFonts w:ascii="Arial" w:hAnsi="Arial" w:cs="Arial"/>
          <w:i/>
        </w:rPr>
        <w:t xml:space="preserve"> Server</w:t>
      </w:r>
    </w:p>
    <w:p w14:paraId="11F679E2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>ARP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proofErr w:type="spellStart"/>
      <w:r w:rsidRPr="003E0674">
        <w:rPr>
          <w:rFonts w:ascii="Arial" w:hAnsi="Arial" w:cs="Arial"/>
          <w:i/>
        </w:rPr>
        <w:t>Address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Resolution</w:t>
      </w:r>
      <w:proofErr w:type="spellEnd"/>
      <w:r w:rsidRPr="003E0674">
        <w:rPr>
          <w:rFonts w:ascii="Arial" w:hAnsi="Arial" w:cs="Arial"/>
          <w:i/>
        </w:rPr>
        <w:t xml:space="preserve"> </w:t>
      </w:r>
      <w:proofErr w:type="spellStart"/>
      <w:r w:rsidRPr="003E0674">
        <w:rPr>
          <w:rFonts w:ascii="Arial" w:hAnsi="Arial" w:cs="Arial"/>
          <w:i/>
        </w:rPr>
        <w:t>Protocol</w:t>
      </w:r>
      <w:proofErr w:type="spellEnd"/>
    </w:p>
    <w:p w14:paraId="37AE9B42" w14:textId="77777777" w:rsidR="005D1A7A" w:rsidRPr="005E2975" w:rsidRDefault="005D1A7A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 w:rsidRPr="005E2975">
        <w:rPr>
          <w:rFonts w:ascii="Arial" w:hAnsi="Arial" w:cs="Arial"/>
          <w:b/>
        </w:rPr>
        <w:t>VLAN</w:t>
      </w:r>
      <w:r w:rsidRPr="005E2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r w:rsidRPr="003E0674">
        <w:rPr>
          <w:rFonts w:ascii="Arial" w:hAnsi="Arial" w:cs="Arial"/>
          <w:i/>
        </w:rPr>
        <w:t xml:space="preserve">Virtual Local </w:t>
      </w:r>
      <w:proofErr w:type="spellStart"/>
      <w:r w:rsidRPr="003E0674">
        <w:rPr>
          <w:rFonts w:ascii="Arial" w:hAnsi="Arial" w:cs="Arial"/>
          <w:i/>
        </w:rPr>
        <w:t>Area</w:t>
      </w:r>
      <w:proofErr w:type="spellEnd"/>
      <w:r w:rsidRPr="003E0674">
        <w:rPr>
          <w:rFonts w:ascii="Arial" w:hAnsi="Arial" w:cs="Arial"/>
          <w:i/>
        </w:rPr>
        <w:t xml:space="preserve"> Network</w:t>
      </w:r>
    </w:p>
    <w:p w14:paraId="408709BE" w14:textId="1F0A0B1B" w:rsidR="005D1A7A" w:rsidRPr="00BA42C6" w:rsidRDefault="00D2092E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</w:rPr>
        <w:t>vo</w:t>
      </w:r>
      <w:r w:rsidR="00A112CD">
        <w:rPr>
          <w:rFonts w:ascii="Arial" w:hAnsi="Arial" w:cs="Arial"/>
          <w:b/>
        </w:rPr>
        <w:t>IP</w:t>
      </w:r>
      <w:proofErr w:type="spellEnd"/>
      <w:proofErr w:type="gramEnd"/>
      <w:r w:rsidR="00A112CD" w:rsidRPr="00A112CD">
        <w:rPr>
          <w:rFonts w:ascii="Arial" w:hAnsi="Arial" w:cs="Arial"/>
        </w:rPr>
        <w:t xml:space="preserve"> –</w:t>
      </w:r>
      <w:r w:rsidR="00A112CD">
        <w:rPr>
          <w:rFonts w:ascii="Arial" w:hAnsi="Arial" w:cs="Arial"/>
          <w:b/>
        </w:rPr>
        <w:t xml:space="preserve"> </w:t>
      </w:r>
      <w:proofErr w:type="spellStart"/>
      <w:r w:rsidR="00BA42C6" w:rsidRPr="003E0674">
        <w:rPr>
          <w:rFonts w:ascii="Arial" w:hAnsi="Arial" w:cs="Arial"/>
          <w:i/>
        </w:rPr>
        <w:t>Voice</w:t>
      </w:r>
      <w:proofErr w:type="spellEnd"/>
      <w:r w:rsidR="00BA42C6" w:rsidRPr="003E0674">
        <w:rPr>
          <w:rFonts w:ascii="Arial" w:hAnsi="Arial" w:cs="Arial"/>
          <w:i/>
        </w:rPr>
        <w:t xml:space="preserve"> </w:t>
      </w:r>
      <w:r w:rsidRPr="003E0674">
        <w:rPr>
          <w:rFonts w:ascii="Arial" w:hAnsi="Arial" w:cs="Arial"/>
          <w:i/>
        </w:rPr>
        <w:t>o</w:t>
      </w:r>
      <w:r w:rsidR="00BA42C6" w:rsidRPr="003E0674">
        <w:rPr>
          <w:rFonts w:ascii="Arial" w:hAnsi="Arial" w:cs="Arial"/>
          <w:i/>
        </w:rPr>
        <w:t xml:space="preserve">ver Internet </w:t>
      </w:r>
      <w:proofErr w:type="spellStart"/>
      <w:r w:rsidR="00BA42C6" w:rsidRPr="003E0674">
        <w:rPr>
          <w:rFonts w:ascii="Arial" w:hAnsi="Arial" w:cs="Arial"/>
          <w:i/>
        </w:rPr>
        <w:t>Protocol</w:t>
      </w:r>
      <w:proofErr w:type="spellEnd"/>
    </w:p>
    <w:p w14:paraId="7BD646BF" w14:textId="77777777" w:rsidR="003F4C06" w:rsidRDefault="00A112CD" w:rsidP="005D1A7A">
      <w:pPr>
        <w:pStyle w:val="Corpodetexto"/>
        <w:tabs>
          <w:tab w:val="left" w:pos="855"/>
        </w:tabs>
        <w:rPr>
          <w:rFonts w:ascii="Arial" w:hAnsi="Arial" w:cs="Arial"/>
          <w:i/>
        </w:rPr>
      </w:pPr>
      <w:r>
        <w:rPr>
          <w:rFonts w:ascii="Arial" w:hAnsi="Arial" w:cs="Arial"/>
          <w:b/>
        </w:rPr>
        <w:t xml:space="preserve">LAN </w:t>
      </w:r>
      <w:r w:rsidRPr="00A112CD">
        <w:rPr>
          <w:rFonts w:ascii="Arial" w:hAnsi="Arial" w:cs="Arial"/>
        </w:rPr>
        <w:t>–</w:t>
      </w:r>
      <w:r w:rsidR="00BA42C6">
        <w:rPr>
          <w:rFonts w:ascii="Arial" w:hAnsi="Arial" w:cs="Arial"/>
        </w:rPr>
        <w:t xml:space="preserve"> </w:t>
      </w:r>
      <w:r w:rsidR="00BA42C6" w:rsidRPr="003E0674">
        <w:rPr>
          <w:rFonts w:ascii="Arial" w:hAnsi="Arial" w:cs="Arial"/>
          <w:i/>
        </w:rPr>
        <w:t xml:space="preserve">Local </w:t>
      </w:r>
      <w:proofErr w:type="spellStart"/>
      <w:r w:rsidR="00BA42C6" w:rsidRPr="003E0674">
        <w:rPr>
          <w:rFonts w:ascii="Arial" w:hAnsi="Arial" w:cs="Arial"/>
          <w:i/>
        </w:rPr>
        <w:t>Area</w:t>
      </w:r>
      <w:proofErr w:type="spellEnd"/>
      <w:r w:rsidR="00BA42C6" w:rsidRPr="003E0674">
        <w:rPr>
          <w:rFonts w:ascii="Arial" w:hAnsi="Arial" w:cs="Arial"/>
          <w:i/>
        </w:rPr>
        <w:t xml:space="preserve"> Network</w:t>
      </w:r>
    </w:p>
    <w:p w14:paraId="01385392" w14:textId="2F877D14" w:rsidR="00A112CD" w:rsidRPr="003F4C06" w:rsidRDefault="00A112CD" w:rsidP="005D1A7A">
      <w:pPr>
        <w:pStyle w:val="Corpodetexto"/>
        <w:tabs>
          <w:tab w:val="left" w:pos="855"/>
        </w:tabs>
        <w:rPr>
          <w:rFonts w:ascii="Arial" w:hAnsi="Arial" w:cs="Arial"/>
          <w:i/>
        </w:rPr>
      </w:pPr>
      <w:r>
        <w:rPr>
          <w:rFonts w:ascii="Arial" w:hAnsi="Arial" w:cs="Arial"/>
          <w:b/>
        </w:rPr>
        <w:t xml:space="preserve">WAN </w:t>
      </w:r>
      <w:r w:rsidRPr="00A112CD">
        <w:rPr>
          <w:rFonts w:ascii="Arial" w:hAnsi="Arial" w:cs="Arial"/>
        </w:rPr>
        <w:t>–</w:t>
      </w:r>
      <w:r>
        <w:rPr>
          <w:rFonts w:ascii="Arial" w:hAnsi="Arial" w:cs="Arial"/>
          <w:b/>
        </w:rPr>
        <w:t xml:space="preserve"> </w:t>
      </w:r>
      <w:proofErr w:type="spellStart"/>
      <w:r w:rsidR="00BA42C6" w:rsidRPr="003E0674">
        <w:rPr>
          <w:rFonts w:ascii="Arial" w:hAnsi="Arial" w:cs="Arial"/>
          <w:i/>
        </w:rPr>
        <w:t>Wide</w:t>
      </w:r>
      <w:proofErr w:type="spellEnd"/>
      <w:r w:rsidR="00BA42C6" w:rsidRPr="003E0674">
        <w:rPr>
          <w:rFonts w:ascii="Arial" w:hAnsi="Arial" w:cs="Arial"/>
          <w:i/>
        </w:rPr>
        <w:t xml:space="preserve"> </w:t>
      </w:r>
      <w:proofErr w:type="spellStart"/>
      <w:r w:rsidR="00BA42C6" w:rsidRPr="003E0674">
        <w:rPr>
          <w:rFonts w:ascii="Arial" w:hAnsi="Arial" w:cs="Arial"/>
          <w:i/>
        </w:rPr>
        <w:t>Area</w:t>
      </w:r>
      <w:proofErr w:type="spellEnd"/>
      <w:r w:rsidR="00BA42C6" w:rsidRPr="003E0674">
        <w:rPr>
          <w:rFonts w:ascii="Arial" w:hAnsi="Arial" w:cs="Arial"/>
          <w:i/>
        </w:rPr>
        <w:t xml:space="preserve"> Network</w:t>
      </w:r>
    </w:p>
    <w:p w14:paraId="1E8DFC9A" w14:textId="57C7FB21" w:rsidR="00A112CD" w:rsidRPr="000666ED" w:rsidRDefault="000666ED" w:rsidP="005D1A7A">
      <w:pPr>
        <w:pStyle w:val="Corpodetexto"/>
        <w:tabs>
          <w:tab w:val="left" w:pos="855"/>
        </w:tabs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HTTP </w:t>
      </w:r>
      <w:r>
        <w:rPr>
          <w:rFonts w:ascii="Arial" w:hAnsi="Arial" w:cs="Arial"/>
        </w:rPr>
        <w:t>–</w:t>
      </w:r>
      <w:r w:rsidRPr="000666ED">
        <w:rPr>
          <w:rFonts w:ascii="Arial" w:hAnsi="Arial" w:cs="Arial"/>
        </w:rPr>
        <w:t xml:space="preserve"> </w:t>
      </w:r>
      <w:r w:rsidRPr="003F4C06">
        <w:rPr>
          <w:rFonts w:ascii="Arial" w:hAnsi="Arial" w:cs="Arial"/>
          <w:i/>
          <w:color w:val="222222"/>
          <w:shd w:val="clear" w:color="auto" w:fill="FFFFFF"/>
        </w:rPr>
        <w:t xml:space="preserve">Hypertext </w:t>
      </w:r>
      <w:proofErr w:type="spellStart"/>
      <w:r w:rsidRPr="003F4C06">
        <w:rPr>
          <w:rFonts w:ascii="Arial" w:hAnsi="Arial" w:cs="Arial"/>
          <w:i/>
          <w:color w:val="222222"/>
          <w:shd w:val="clear" w:color="auto" w:fill="FFFFFF"/>
        </w:rPr>
        <w:t>Transfer</w:t>
      </w:r>
      <w:proofErr w:type="spellEnd"/>
      <w:r w:rsidRPr="003F4C06">
        <w:rPr>
          <w:rFonts w:ascii="Arial" w:hAnsi="Arial" w:cs="Arial"/>
          <w:i/>
          <w:color w:val="222222"/>
          <w:shd w:val="clear" w:color="auto" w:fill="FFFFFF"/>
        </w:rPr>
        <w:t xml:space="preserve"> </w:t>
      </w:r>
      <w:proofErr w:type="spellStart"/>
      <w:r w:rsidRPr="003F4C06">
        <w:rPr>
          <w:rFonts w:ascii="Arial" w:hAnsi="Arial" w:cs="Arial"/>
          <w:i/>
          <w:color w:val="222222"/>
          <w:shd w:val="clear" w:color="auto" w:fill="FFFFFF"/>
        </w:rPr>
        <w:t>Protocol</w:t>
      </w:r>
      <w:proofErr w:type="spellEnd"/>
    </w:p>
    <w:p w14:paraId="7EF18AEF" w14:textId="6069DE75" w:rsidR="00A112CD" w:rsidRPr="003F4C06" w:rsidRDefault="003F4C06" w:rsidP="005D1A7A">
      <w:pPr>
        <w:pStyle w:val="Corpodetexto"/>
        <w:tabs>
          <w:tab w:val="left" w:pos="855"/>
        </w:tabs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 xml:space="preserve">HTML - 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3F4C06">
        <w:rPr>
          <w:rFonts w:ascii="Arial" w:hAnsi="Arial" w:cs="Arial"/>
          <w:i/>
          <w:color w:val="222222"/>
          <w:shd w:val="clear" w:color="auto" w:fill="FFFFFF"/>
        </w:rPr>
        <w:t>HyperText</w:t>
      </w:r>
      <w:proofErr w:type="spellEnd"/>
      <w:r w:rsidRPr="003F4C06">
        <w:rPr>
          <w:rFonts w:ascii="Arial" w:hAnsi="Arial" w:cs="Arial"/>
          <w:i/>
          <w:color w:val="222222"/>
          <w:shd w:val="clear" w:color="auto" w:fill="FFFFFF"/>
        </w:rPr>
        <w:t xml:space="preserve"> Markup </w:t>
      </w:r>
      <w:proofErr w:type="spellStart"/>
      <w:r w:rsidRPr="003F4C06">
        <w:rPr>
          <w:rFonts w:ascii="Arial" w:hAnsi="Arial" w:cs="Arial"/>
          <w:i/>
          <w:color w:val="222222"/>
          <w:shd w:val="clear" w:color="auto" w:fill="FFFFFF"/>
        </w:rPr>
        <w:t>Language</w:t>
      </w:r>
      <w:proofErr w:type="spellEnd"/>
    </w:p>
    <w:p w14:paraId="178DA4E7" w14:textId="1E9F24C8" w:rsidR="005D1A7A" w:rsidRPr="0073072A" w:rsidRDefault="009A0E15" w:rsidP="005D1A7A">
      <w:pPr>
        <w:pStyle w:val="Corpodetexto"/>
        <w:tabs>
          <w:tab w:val="left" w:pos="855"/>
        </w:tabs>
        <w:rPr>
          <w:rFonts w:ascii="Arial" w:hAnsi="Arial" w:cs="Arial"/>
          <w:i/>
        </w:rPr>
      </w:pPr>
      <w:r>
        <w:rPr>
          <w:rFonts w:ascii="Arial" w:hAnsi="Arial" w:cs="Arial"/>
          <w:b/>
        </w:rPr>
        <w:t xml:space="preserve">UTP </w:t>
      </w:r>
      <w:r w:rsidR="0073072A" w:rsidRPr="0073072A">
        <w:rPr>
          <w:rFonts w:ascii="Arial" w:hAnsi="Arial" w:cs="Arial"/>
        </w:rPr>
        <w:t>–</w:t>
      </w:r>
      <w:r>
        <w:rPr>
          <w:rFonts w:ascii="Arial" w:hAnsi="Arial" w:cs="Arial"/>
          <w:b/>
        </w:rPr>
        <w:t xml:space="preserve"> </w:t>
      </w:r>
      <w:proofErr w:type="spellStart"/>
      <w:r w:rsidR="0073072A" w:rsidRPr="0073072A">
        <w:rPr>
          <w:rFonts w:ascii="Arial" w:hAnsi="Arial" w:cs="Arial"/>
          <w:i/>
        </w:rPr>
        <w:t>Unshielded</w:t>
      </w:r>
      <w:proofErr w:type="spellEnd"/>
      <w:r w:rsidR="0073072A" w:rsidRPr="0073072A">
        <w:rPr>
          <w:rFonts w:ascii="Arial" w:hAnsi="Arial" w:cs="Arial"/>
          <w:i/>
        </w:rPr>
        <w:t xml:space="preserve"> </w:t>
      </w:r>
      <w:proofErr w:type="spellStart"/>
      <w:r w:rsidR="0073072A" w:rsidRPr="0073072A">
        <w:rPr>
          <w:rFonts w:ascii="Arial" w:hAnsi="Arial" w:cs="Arial"/>
          <w:i/>
        </w:rPr>
        <w:t>Twisted-Pair</w:t>
      </w:r>
      <w:proofErr w:type="spellEnd"/>
    </w:p>
    <w:p w14:paraId="2FFBF475" w14:textId="77777777" w:rsidR="005D1A7A" w:rsidRPr="0054489B" w:rsidRDefault="005D1A7A" w:rsidP="005D1A7A">
      <w:pPr>
        <w:pStyle w:val="Corpodetexto"/>
        <w:tabs>
          <w:tab w:val="left" w:pos="855"/>
        </w:tabs>
        <w:rPr>
          <w:rFonts w:ascii="Arial" w:hAnsi="Arial" w:cs="Arial"/>
          <w:b/>
        </w:rPr>
      </w:pPr>
    </w:p>
    <w:p w14:paraId="6FDDEB5E" w14:textId="77777777" w:rsidR="005D1A7A" w:rsidRPr="0054489B" w:rsidRDefault="005D1A7A" w:rsidP="005D1A7A">
      <w:pPr>
        <w:pStyle w:val="Corpodetexto"/>
        <w:tabs>
          <w:tab w:val="left" w:pos="855"/>
        </w:tabs>
        <w:rPr>
          <w:rFonts w:ascii="Arial" w:hAnsi="Arial" w:cs="Arial"/>
          <w:b/>
        </w:rPr>
      </w:pPr>
    </w:p>
    <w:p w14:paraId="2F9B5E33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679977A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31B51211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0A82DBA3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5930BE4D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3E0171C1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5875D486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3B670999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7AE80227" w14:textId="77777777" w:rsidR="00F53100" w:rsidRDefault="00F53100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</w:p>
    <w:p w14:paraId="1D91E170" w14:textId="77777777" w:rsidR="00DE49A7" w:rsidRDefault="00DE49A7" w:rsidP="005D1A7A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  <w:sectPr w:rsidR="00DE49A7" w:rsidSect="00ED0EE0"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titlePg/>
          <w:docGrid w:linePitch="326"/>
        </w:sectPr>
      </w:pPr>
    </w:p>
    <w:p w14:paraId="29D13EB5" w14:textId="6DE97595" w:rsidR="005D1A7A" w:rsidRPr="00D43041" w:rsidRDefault="005D1A7A" w:rsidP="00DE49A7">
      <w:pPr>
        <w:pStyle w:val="Corpodetexto"/>
        <w:tabs>
          <w:tab w:val="left" w:pos="855"/>
        </w:tabs>
        <w:spacing w:after="0"/>
        <w:jc w:val="center"/>
        <w:rPr>
          <w:rFonts w:ascii="Arial" w:hAnsi="Arial" w:cs="Arial"/>
          <w:b/>
        </w:rPr>
      </w:pPr>
      <w:r w:rsidRPr="00D43041">
        <w:rPr>
          <w:rFonts w:ascii="Arial" w:hAnsi="Arial" w:cs="Arial"/>
          <w:b/>
        </w:rPr>
        <w:lastRenderedPageBreak/>
        <w:t>SUMÁRIO</w:t>
      </w:r>
    </w:p>
    <w:p w14:paraId="5B5F7A32" w14:textId="77777777" w:rsidR="005D1A7A" w:rsidRDefault="005D1A7A" w:rsidP="005D1A7A">
      <w:pPr>
        <w:rPr>
          <w:rFonts w:ascii="Arial" w:hAnsi="Arial" w:cs="Arial"/>
        </w:rPr>
      </w:pPr>
    </w:p>
    <w:p w14:paraId="78DFC533" w14:textId="77777777" w:rsidR="005D1A7A" w:rsidRPr="00D43041" w:rsidRDefault="005D1A7A" w:rsidP="005D1A7A">
      <w:pPr>
        <w:rPr>
          <w:rFonts w:ascii="Arial" w:hAnsi="Arial" w:cs="Arial"/>
        </w:rPr>
      </w:pPr>
    </w:p>
    <w:p w14:paraId="052BA5C4" w14:textId="3FF26B38" w:rsidR="001C74AB" w:rsidRPr="008C5A80" w:rsidRDefault="005D1A7A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r w:rsidRPr="00423CA5">
        <w:fldChar w:fldCharType="begin"/>
      </w:r>
      <w:r w:rsidRPr="00423CA5">
        <w:instrText xml:space="preserve"> TOC \o "1-3" \h \z \u </w:instrText>
      </w:r>
      <w:r w:rsidRPr="00423CA5">
        <w:fldChar w:fldCharType="separate"/>
      </w:r>
      <w:hyperlink w:anchor="_Toc485115067" w:history="1">
        <w:r w:rsidR="001C74AB" w:rsidRPr="00B5766B">
          <w:rPr>
            <w:rStyle w:val="Hyperlink"/>
          </w:rPr>
          <w:t>1.1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INTRODUÇÃO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_Toc485115067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8</w:t>
        </w:r>
        <w:r w:rsidR="001C74AB">
          <w:rPr>
            <w:webHidden/>
          </w:rPr>
          <w:fldChar w:fldCharType="end"/>
        </w:r>
      </w:hyperlink>
    </w:p>
    <w:p w14:paraId="7682FEA8" w14:textId="7DD53B93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68" w:history="1">
        <w:r w:rsidR="001C74AB" w:rsidRPr="00B5766B">
          <w:rPr>
            <w:rStyle w:val="Hyperlink"/>
          </w:rPr>
          <w:t>1.2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TEMA DO TRABALHO</w:t>
        </w:r>
        <w:r w:rsidR="001C74AB">
          <w:rPr>
            <w:webHidden/>
          </w:rPr>
          <w:tab/>
        </w:r>
        <w:r w:rsidR="00BE1C36">
          <w:rPr>
            <w:webHidden/>
          </w:rPr>
          <w:t>9</w:t>
        </w:r>
      </w:hyperlink>
    </w:p>
    <w:p w14:paraId="1A70648D" w14:textId="059B4165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69" w:history="1">
        <w:r w:rsidR="001C74AB" w:rsidRPr="00B5766B">
          <w:rPr>
            <w:rStyle w:val="Hyperlink"/>
          </w:rPr>
          <w:t>1.3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PROBLEMA DE PESQUISA</w:t>
        </w:r>
        <w:r w:rsidR="001C74AB">
          <w:rPr>
            <w:webHidden/>
          </w:rPr>
          <w:tab/>
        </w:r>
        <w:r w:rsidR="00BE1C36">
          <w:rPr>
            <w:webHidden/>
          </w:rPr>
          <w:t>9</w:t>
        </w:r>
      </w:hyperlink>
    </w:p>
    <w:p w14:paraId="64CE2FE4" w14:textId="72E36F86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0" w:history="1">
        <w:r w:rsidR="001C74AB" w:rsidRPr="00B5766B">
          <w:rPr>
            <w:rStyle w:val="Hyperlink"/>
          </w:rPr>
          <w:t>1.4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OBJETIVO</w:t>
        </w:r>
        <w:r w:rsidR="001C74AB">
          <w:rPr>
            <w:webHidden/>
          </w:rPr>
          <w:tab/>
        </w:r>
        <w:r w:rsidR="00BE1C36">
          <w:rPr>
            <w:webHidden/>
          </w:rPr>
          <w:t>10</w:t>
        </w:r>
      </w:hyperlink>
    </w:p>
    <w:p w14:paraId="55102048" w14:textId="03542704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1" w:history="1">
        <w:r w:rsidR="001C74AB" w:rsidRPr="00B5766B">
          <w:rPr>
            <w:rStyle w:val="Hyperlink"/>
          </w:rPr>
          <w:t>1.3.1 Objetivo geral</w:t>
        </w:r>
        <w:r w:rsidR="001C74AB">
          <w:rPr>
            <w:webHidden/>
          </w:rPr>
          <w:tab/>
        </w:r>
        <w:r w:rsidR="00BE1C36">
          <w:rPr>
            <w:webHidden/>
          </w:rPr>
          <w:t>10</w:t>
        </w:r>
      </w:hyperlink>
    </w:p>
    <w:p w14:paraId="66B35DEB" w14:textId="40ACBDAB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2" w:history="1">
        <w:r w:rsidR="001C74AB" w:rsidRPr="00B5766B">
          <w:rPr>
            <w:rStyle w:val="Hyperlink"/>
          </w:rPr>
          <w:t>1.3.2 Objetivos específicos</w:t>
        </w:r>
        <w:r w:rsidR="001C74AB">
          <w:rPr>
            <w:webHidden/>
          </w:rPr>
          <w:tab/>
        </w:r>
        <w:r w:rsidR="00BE1C36">
          <w:rPr>
            <w:webHidden/>
          </w:rPr>
          <w:t>10</w:t>
        </w:r>
      </w:hyperlink>
    </w:p>
    <w:p w14:paraId="0A26F291" w14:textId="5BEE543B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3" w:history="1">
        <w:r w:rsidR="001C74AB" w:rsidRPr="00B5766B">
          <w:rPr>
            <w:rStyle w:val="Hyperlink"/>
          </w:rPr>
          <w:t>1.4 JUSTIFICATIVA</w:t>
        </w:r>
        <w:r w:rsidR="001C74AB">
          <w:rPr>
            <w:webHidden/>
          </w:rPr>
          <w:tab/>
        </w:r>
        <w:r w:rsidR="00BE1C36">
          <w:rPr>
            <w:webHidden/>
          </w:rPr>
          <w:t>10</w:t>
        </w:r>
      </w:hyperlink>
    </w:p>
    <w:p w14:paraId="13345143" w14:textId="7283CF88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4" w:history="1">
        <w:r w:rsidR="001C74AB" w:rsidRPr="00B5766B">
          <w:rPr>
            <w:rStyle w:val="Hyperlink"/>
          </w:rPr>
          <w:t>2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FUNDAMENTAÇÃO TEÓRICA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_Toc485115074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1</w:t>
        </w:r>
        <w:r w:rsidR="00BE1C36">
          <w:rPr>
            <w:webHidden/>
          </w:rPr>
          <w:t>1</w:t>
        </w:r>
        <w:r w:rsidR="001C74AB">
          <w:rPr>
            <w:webHidden/>
          </w:rPr>
          <w:fldChar w:fldCharType="end"/>
        </w:r>
      </w:hyperlink>
    </w:p>
    <w:p w14:paraId="591E2DBD" w14:textId="2BE16B40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5" w:history="1">
        <w:r w:rsidR="001C74AB" w:rsidRPr="00B5766B">
          <w:rPr>
            <w:rStyle w:val="Hyperlink"/>
          </w:rPr>
          <w:t>2.1 AMBIENTE DE ESTUDO E IMPLANTAÇÃO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_Toc485115075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1</w:t>
        </w:r>
        <w:r w:rsidR="00BE1C36">
          <w:rPr>
            <w:webHidden/>
          </w:rPr>
          <w:t>1</w:t>
        </w:r>
        <w:r w:rsidR="001C74AB">
          <w:rPr>
            <w:webHidden/>
          </w:rPr>
          <w:fldChar w:fldCharType="end"/>
        </w:r>
      </w:hyperlink>
    </w:p>
    <w:p w14:paraId="75CD808D" w14:textId="31A789B8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6" w:history="1">
        <w:r w:rsidR="001C74AB" w:rsidRPr="00B5766B">
          <w:rPr>
            <w:rStyle w:val="Hyperlink"/>
          </w:rPr>
          <w:t>2.2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ESTRUTURA FÍSICA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_Toc485115076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1</w:t>
        </w:r>
        <w:r w:rsidR="00BE1C36">
          <w:rPr>
            <w:webHidden/>
          </w:rPr>
          <w:t>1</w:t>
        </w:r>
        <w:r w:rsidR="001C74AB">
          <w:rPr>
            <w:webHidden/>
          </w:rPr>
          <w:fldChar w:fldCharType="end"/>
        </w:r>
      </w:hyperlink>
    </w:p>
    <w:p w14:paraId="67C999B5" w14:textId="02C9FA0C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7" w:history="1">
        <w:r w:rsidR="001C74AB" w:rsidRPr="00B5766B">
          <w:rPr>
            <w:rStyle w:val="Hyperlink"/>
          </w:rPr>
          <w:t>3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PROJETO FÍSICO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_Toc485115077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1</w:t>
        </w:r>
        <w:r w:rsidR="00BE1C36">
          <w:rPr>
            <w:webHidden/>
          </w:rPr>
          <w:t>9</w:t>
        </w:r>
        <w:r w:rsidR="001C74AB">
          <w:rPr>
            <w:webHidden/>
          </w:rPr>
          <w:fldChar w:fldCharType="end"/>
        </w:r>
      </w:hyperlink>
    </w:p>
    <w:p w14:paraId="3C1A9197" w14:textId="23245E04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8" w:history="1">
        <w:r w:rsidR="001C74AB" w:rsidRPr="00B5766B">
          <w:rPr>
            <w:rStyle w:val="Hyperlink"/>
          </w:rPr>
          <w:t>4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PROJETO LÓGICO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_Toc485115078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2</w:t>
        </w:r>
        <w:r w:rsidR="00BE1C36">
          <w:rPr>
            <w:webHidden/>
          </w:rPr>
          <w:t>4</w:t>
        </w:r>
        <w:r w:rsidR="001C74AB">
          <w:rPr>
            <w:webHidden/>
          </w:rPr>
          <w:fldChar w:fldCharType="end"/>
        </w:r>
      </w:hyperlink>
    </w:p>
    <w:p w14:paraId="625029B7" w14:textId="1927B78C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79" w:history="1">
        <w:r w:rsidR="001C74AB" w:rsidRPr="00B5766B">
          <w:rPr>
            <w:rStyle w:val="Hyperlink"/>
          </w:rPr>
          <w:t>5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SIMULAÇÃO E TESTES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_Toc485115079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2</w:t>
        </w:r>
        <w:r w:rsidR="007571B1">
          <w:rPr>
            <w:webHidden/>
          </w:rPr>
          <w:t>5</w:t>
        </w:r>
        <w:r w:rsidR="001C74AB">
          <w:rPr>
            <w:webHidden/>
          </w:rPr>
          <w:fldChar w:fldCharType="end"/>
        </w:r>
      </w:hyperlink>
    </w:p>
    <w:p w14:paraId="385D45D8" w14:textId="150B70B4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80" w:history="1">
        <w:r w:rsidR="001C74AB" w:rsidRPr="00B5766B">
          <w:rPr>
            <w:rStyle w:val="Hyperlink"/>
          </w:rPr>
          <w:t>6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OUTRO TÓPICO RELEVANTE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_Toc485115080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2</w:t>
        </w:r>
        <w:r w:rsidR="007571B1">
          <w:rPr>
            <w:webHidden/>
          </w:rPr>
          <w:t>7</w:t>
        </w:r>
        <w:r w:rsidR="001C74AB">
          <w:rPr>
            <w:webHidden/>
          </w:rPr>
          <w:fldChar w:fldCharType="end"/>
        </w:r>
      </w:hyperlink>
    </w:p>
    <w:p w14:paraId="6D4D4CAD" w14:textId="626C80FC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81" w:history="1">
        <w:r w:rsidR="001C74AB" w:rsidRPr="00B5766B">
          <w:rPr>
            <w:rStyle w:val="Hyperlink"/>
          </w:rPr>
          <w:t>7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CONCLUSÃO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_Toc485115081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2</w:t>
        </w:r>
        <w:r w:rsidR="007571B1">
          <w:rPr>
            <w:webHidden/>
          </w:rPr>
          <w:t>8</w:t>
        </w:r>
        <w:r w:rsidR="001C74AB">
          <w:rPr>
            <w:webHidden/>
          </w:rPr>
          <w:fldChar w:fldCharType="end"/>
        </w:r>
      </w:hyperlink>
    </w:p>
    <w:p w14:paraId="4983878D" w14:textId="642538F5" w:rsidR="001C74AB" w:rsidRPr="008C5A80" w:rsidRDefault="006D78CE">
      <w:pPr>
        <w:pStyle w:val="Sumrio1"/>
        <w:rPr>
          <w:rFonts w:ascii="Calibri" w:eastAsia="Times New Roman" w:hAnsi="Calibri" w:cs="Times New Roman"/>
          <w:b w:val="0"/>
          <w:kern w:val="0"/>
          <w:sz w:val="22"/>
          <w:szCs w:val="22"/>
          <w:lang w:eastAsia="pt-BR"/>
        </w:rPr>
      </w:pPr>
      <w:hyperlink w:anchor="_Toc485115082" w:history="1">
        <w:r w:rsidR="001C74AB" w:rsidRPr="00B5766B">
          <w:rPr>
            <w:rStyle w:val="Hyperlink"/>
          </w:rPr>
          <w:t>8</w:t>
        </w:r>
        <w:r w:rsidR="001C74AB" w:rsidRPr="008C5A80">
          <w:rPr>
            <w:rFonts w:ascii="Calibri" w:eastAsia="Times New Roman" w:hAnsi="Calibri" w:cs="Times New Roman"/>
            <w:b w:val="0"/>
            <w:kern w:val="0"/>
            <w:sz w:val="22"/>
            <w:szCs w:val="22"/>
            <w:lang w:eastAsia="pt-BR"/>
          </w:rPr>
          <w:tab/>
        </w:r>
        <w:r w:rsidR="001C74AB" w:rsidRPr="00B5766B">
          <w:rPr>
            <w:rStyle w:val="Hyperlink"/>
          </w:rPr>
          <w:t>REFERÊNCIAS</w:t>
        </w:r>
        <w:r w:rsidR="001C74AB">
          <w:rPr>
            <w:webHidden/>
          </w:rPr>
          <w:tab/>
        </w:r>
        <w:r w:rsidR="001C74AB">
          <w:rPr>
            <w:webHidden/>
          </w:rPr>
          <w:fldChar w:fldCharType="begin"/>
        </w:r>
        <w:r w:rsidR="001C74AB">
          <w:rPr>
            <w:webHidden/>
          </w:rPr>
          <w:instrText xml:space="preserve"> PAGEREF _Toc485115082 \h </w:instrText>
        </w:r>
        <w:r w:rsidR="001C74AB">
          <w:rPr>
            <w:webHidden/>
          </w:rPr>
        </w:r>
        <w:r w:rsidR="001C74AB">
          <w:rPr>
            <w:webHidden/>
          </w:rPr>
          <w:fldChar w:fldCharType="separate"/>
        </w:r>
        <w:r w:rsidR="001C74AB">
          <w:rPr>
            <w:webHidden/>
          </w:rPr>
          <w:t>2</w:t>
        </w:r>
        <w:r w:rsidR="007571B1">
          <w:rPr>
            <w:webHidden/>
          </w:rPr>
          <w:t>9</w:t>
        </w:r>
        <w:r w:rsidR="001C74AB">
          <w:rPr>
            <w:webHidden/>
          </w:rPr>
          <w:fldChar w:fldCharType="end"/>
        </w:r>
      </w:hyperlink>
    </w:p>
    <w:p w14:paraId="7D952A7D" w14:textId="28D16C12" w:rsidR="001012A9" w:rsidRDefault="005D1A7A" w:rsidP="00ED1F36">
      <w:pPr>
        <w:pStyle w:val="Dedicatria"/>
        <w:jc w:val="center"/>
        <w:rPr>
          <w:rFonts w:ascii="Arial" w:hAnsi="Arial" w:cs="Arial"/>
          <w:b/>
          <w:sz w:val="32"/>
          <w:szCs w:val="32"/>
        </w:rPr>
        <w:sectPr w:rsidR="001012A9" w:rsidSect="00ED0EE0"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titlePg/>
          <w:docGrid w:linePitch="326"/>
        </w:sectPr>
      </w:pPr>
      <w:r w:rsidRPr="00423CA5">
        <w:rPr>
          <w:rFonts w:ascii="Arial" w:hAnsi="Arial" w:cs="Arial"/>
        </w:rPr>
        <w:fldChar w:fldCharType="end"/>
      </w:r>
    </w:p>
    <w:p w14:paraId="26A117B0" w14:textId="135DF649" w:rsidR="005D1A7A" w:rsidRDefault="005D1A7A" w:rsidP="001C6E58">
      <w:pPr>
        <w:pStyle w:val="Ttulo1"/>
        <w:widowControl/>
        <w:numPr>
          <w:ilvl w:val="1"/>
          <w:numId w:val="12"/>
        </w:numPr>
        <w:spacing w:before="0"/>
        <w:ind w:left="0" w:firstLine="0"/>
        <w:jc w:val="both"/>
        <w:rPr>
          <w:rFonts w:ascii="Arial" w:hAnsi="Arial" w:cs="Arial"/>
          <w:color w:val="000000"/>
          <w:sz w:val="24"/>
          <w:szCs w:val="24"/>
        </w:rPr>
      </w:pPr>
      <w:bookmarkStart w:id="0" w:name="_Toc485115067"/>
      <w:r w:rsidRPr="001C6E58">
        <w:rPr>
          <w:rFonts w:ascii="Arial" w:hAnsi="Arial" w:cs="Arial"/>
          <w:color w:val="000000"/>
          <w:sz w:val="24"/>
          <w:szCs w:val="24"/>
        </w:rPr>
        <w:lastRenderedPageBreak/>
        <w:t>INTRODUÇÃO</w:t>
      </w:r>
      <w:bookmarkEnd w:id="0"/>
    </w:p>
    <w:p w14:paraId="16BE0E10" w14:textId="200968BA" w:rsidR="00B05CB1" w:rsidRDefault="00B05CB1" w:rsidP="00B05CB1"/>
    <w:p w14:paraId="24037739" w14:textId="77777777" w:rsidR="00B05CB1" w:rsidRDefault="00B05CB1" w:rsidP="00B05CB1"/>
    <w:p w14:paraId="3A6ADC24" w14:textId="69F3745D" w:rsidR="00B05CB1" w:rsidRDefault="00B05CB1" w:rsidP="009A0E15">
      <w:pPr>
        <w:ind w:firstLine="851"/>
        <w:jc w:val="both"/>
        <w:rPr>
          <w:rFonts w:ascii="Arial" w:hAnsi="Arial" w:cs="Arial"/>
        </w:rPr>
      </w:pPr>
      <w:r w:rsidRPr="00F21D40">
        <w:rPr>
          <w:rFonts w:ascii="Arial" w:hAnsi="Arial" w:cs="Arial"/>
        </w:rPr>
        <w:t>Desde os tempos antigos, o homem precisou se adaptar as mudanças que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estavam ocorrendo e identificou que a comunicação tem um papel fundamental para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o convívio em sociedade. Com isso, torna-se necessário a busca incessante de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melhorar e facilitar a comunicação de forma que povos diferentes compartilhem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informações entre si.</w:t>
      </w:r>
    </w:p>
    <w:p w14:paraId="3BC40A8C" w14:textId="5D15F5E9" w:rsidR="009A0E15" w:rsidRPr="00F21D40" w:rsidRDefault="009A0E15" w:rsidP="009A0E15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Depois da criação dos computadores, logo sentiu-se a necessidade de redes de comunicação. Inicialmente utilizada pelo militarismo, como uma arma de guerra, no entanto hoje abrange um grande público devido a oportunidade de se comunicar com pessoas de todo o mundo, independentemente de onde esteja. </w:t>
      </w:r>
    </w:p>
    <w:p w14:paraId="308C12B7" w14:textId="230653B6" w:rsidR="00B05CB1" w:rsidRDefault="00B05CB1" w:rsidP="009A0E15">
      <w:pPr>
        <w:ind w:firstLine="851"/>
        <w:jc w:val="both"/>
        <w:rPr>
          <w:rFonts w:ascii="Arial" w:hAnsi="Arial" w:cs="Arial"/>
        </w:rPr>
      </w:pPr>
      <w:r w:rsidRPr="00F21D40">
        <w:rPr>
          <w:rFonts w:ascii="Arial" w:hAnsi="Arial" w:cs="Arial"/>
        </w:rPr>
        <w:t>Através da Internet, pessoas que nunca se conheceram pessoalmente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podem se comunicar em tempo real. O termo distância não é mais levado em conta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no mundo atual. Com um aparelho certo (</w:t>
      </w:r>
      <w:r w:rsidRPr="00F53100">
        <w:rPr>
          <w:rFonts w:ascii="Arial" w:hAnsi="Arial" w:cs="Arial"/>
          <w:i/>
        </w:rPr>
        <w:t>smartphone,</w:t>
      </w:r>
      <w:r w:rsidRPr="00F21D40">
        <w:rPr>
          <w:rFonts w:ascii="Arial" w:hAnsi="Arial" w:cs="Arial"/>
        </w:rPr>
        <w:t xml:space="preserve"> computador, televisão, etc.) e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acesso à Internet, é possível obter div</w:t>
      </w:r>
      <w:r>
        <w:rPr>
          <w:rFonts w:ascii="Arial" w:hAnsi="Arial" w:cs="Arial"/>
        </w:rPr>
        <w:t xml:space="preserve">ersas informações que se deseja e </w:t>
      </w:r>
      <w:r w:rsidR="008604C5">
        <w:rPr>
          <w:rFonts w:ascii="Arial" w:hAnsi="Arial" w:cs="Arial"/>
        </w:rPr>
        <w:t xml:space="preserve">ir </w:t>
      </w:r>
      <w:r>
        <w:rPr>
          <w:rFonts w:ascii="Arial" w:hAnsi="Arial" w:cs="Arial"/>
        </w:rPr>
        <w:t>além da comunicação</w:t>
      </w:r>
      <w:r w:rsidRPr="00F21D40">
        <w:rPr>
          <w:rFonts w:ascii="Arial" w:hAnsi="Arial" w:cs="Arial"/>
        </w:rPr>
        <w:t xml:space="preserve">. </w:t>
      </w:r>
    </w:p>
    <w:p w14:paraId="08B6D4D2" w14:textId="56F3998D" w:rsidR="00B05CB1" w:rsidRDefault="00B05CB1" w:rsidP="009A0E15">
      <w:pPr>
        <w:ind w:firstLine="851"/>
        <w:jc w:val="both"/>
        <w:rPr>
          <w:rFonts w:ascii="Arial" w:hAnsi="Arial" w:cs="Arial"/>
        </w:rPr>
      </w:pPr>
      <w:r w:rsidRPr="00F21D40">
        <w:rPr>
          <w:rFonts w:ascii="Arial" w:hAnsi="Arial" w:cs="Arial"/>
        </w:rPr>
        <w:t>Os be</w:t>
      </w:r>
      <w:r w:rsidR="008604C5">
        <w:rPr>
          <w:rFonts w:ascii="Arial" w:hAnsi="Arial" w:cs="Arial"/>
        </w:rPr>
        <w:t>nefícios alcançados e utilizado</w:t>
      </w:r>
      <w:r w:rsidRPr="00F21D40">
        <w:rPr>
          <w:rFonts w:ascii="Arial" w:hAnsi="Arial" w:cs="Arial"/>
        </w:rPr>
        <w:t>s dessa nova forma de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comunicação e entretenimento são muitos, desde mensagens entre pessoas ou</w:t>
      </w:r>
      <w:r>
        <w:rPr>
          <w:rFonts w:ascii="Arial" w:hAnsi="Arial" w:cs="Arial"/>
        </w:rPr>
        <w:t xml:space="preserve"> </w:t>
      </w:r>
      <w:r w:rsidRPr="00F21D40">
        <w:rPr>
          <w:rFonts w:ascii="Arial" w:hAnsi="Arial" w:cs="Arial"/>
        </w:rPr>
        <w:t>grupos com interesses em comum até como forma de trabalho nas organizações.</w:t>
      </w:r>
      <w:r>
        <w:rPr>
          <w:rFonts w:ascii="Arial" w:hAnsi="Arial" w:cs="Arial"/>
        </w:rPr>
        <w:t xml:space="preserve"> </w:t>
      </w:r>
    </w:p>
    <w:p w14:paraId="1DCAFCD5" w14:textId="35F20A9F" w:rsidR="009A0E15" w:rsidRDefault="009A0E15" w:rsidP="009A0E15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 passar do tempo o cabeamento também evoluiu, as primeiras redes de </w:t>
      </w:r>
      <w:r w:rsidRPr="00EC0DF0">
        <w:rPr>
          <w:rFonts w:ascii="Arial" w:hAnsi="Arial" w:cs="Arial"/>
          <w:i/>
        </w:rPr>
        <w:t>Ethernet</w:t>
      </w:r>
      <w:r>
        <w:rPr>
          <w:rFonts w:ascii="Arial" w:hAnsi="Arial" w:cs="Arial"/>
        </w:rPr>
        <w:t xml:space="preserve"> utilizavam cabos </w:t>
      </w:r>
      <w:proofErr w:type="spellStart"/>
      <w:r w:rsidRPr="00EC0DF0">
        <w:rPr>
          <w:rFonts w:ascii="Arial" w:hAnsi="Arial" w:cs="Arial"/>
          <w:i/>
        </w:rPr>
        <w:t>thicknet</w:t>
      </w:r>
      <w:proofErr w:type="spellEnd"/>
      <w:r>
        <w:rPr>
          <w:rFonts w:ascii="Arial" w:hAnsi="Arial" w:cs="Arial"/>
        </w:rPr>
        <w:t xml:space="preserve">, um tipo de cabo coaxial grosso e pouco flexível, um único cabo era utilizado como </w:t>
      </w:r>
      <w:proofErr w:type="spellStart"/>
      <w:r w:rsidRPr="00EC0DF0">
        <w:rPr>
          <w:rFonts w:ascii="Arial" w:hAnsi="Arial" w:cs="Arial"/>
          <w:i/>
        </w:rPr>
        <w:t>backbone</w:t>
      </w:r>
      <w:proofErr w:type="spellEnd"/>
      <w:r>
        <w:rPr>
          <w:rFonts w:ascii="Arial" w:hAnsi="Arial" w:cs="Arial"/>
        </w:rPr>
        <w:t xml:space="preserve"> para toda a rede. O Cabo coaxial também foi muito utilizado, mas foi substituído pelo cabo UTP, que hoje é o mais utilizado. No entanto logo perderá para o cabo de fibra óptica, que suportam ainda mais velocidade e permitem transmitir a distâncias muito maiores. </w:t>
      </w:r>
    </w:p>
    <w:p w14:paraId="1F6185FC" w14:textId="3CD46701" w:rsidR="005253B6" w:rsidRDefault="008604C5" w:rsidP="005253B6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>Logo também surgiu</w:t>
      </w:r>
      <w:r w:rsidR="007D6727">
        <w:rPr>
          <w:rFonts w:ascii="Arial" w:hAnsi="Arial" w:cs="Arial"/>
        </w:rPr>
        <w:t xml:space="preserve"> a rede </w:t>
      </w:r>
      <w:r w:rsidR="007D6727" w:rsidRPr="007D6727">
        <w:rPr>
          <w:rFonts w:ascii="Arial" w:hAnsi="Arial" w:cs="Arial"/>
          <w:i/>
        </w:rPr>
        <w:t>wireless</w:t>
      </w:r>
      <w:r w:rsidR="007D6727">
        <w:rPr>
          <w:rFonts w:ascii="Arial" w:hAnsi="Arial" w:cs="Arial"/>
        </w:rPr>
        <w:t xml:space="preserve">, que </w:t>
      </w:r>
      <w:r>
        <w:rPr>
          <w:rFonts w:ascii="Arial" w:hAnsi="Arial" w:cs="Arial"/>
        </w:rPr>
        <w:t>é extremamente popular</w:t>
      </w:r>
      <w:r w:rsidR="007D6727">
        <w:rPr>
          <w:rFonts w:ascii="Arial" w:hAnsi="Arial" w:cs="Arial"/>
        </w:rPr>
        <w:t xml:space="preserve">. Não é mais preciso estar em casa, conectada a tomada para mandar </w:t>
      </w:r>
      <w:r>
        <w:rPr>
          <w:rFonts w:ascii="Arial" w:hAnsi="Arial" w:cs="Arial"/>
        </w:rPr>
        <w:t xml:space="preserve">um </w:t>
      </w:r>
      <w:r w:rsidR="007D6727">
        <w:rPr>
          <w:rFonts w:ascii="Arial" w:hAnsi="Arial" w:cs="Arial"/>
        </w:rPr>
        <w:t>e</w:t>
      </w:r>
      <w:r>
        <w:rPr>
          <w:rFonts w:ascii="Arial" w:hAnsi="Arial" w:cs="Arial"/>
        </w:rPr>
        <w:t>-</w:t>
      </w:r>
      <w:r w:rsidR="007D6727">
        <w:rPr>
          <w:rFonts w:ascii="Arial" w:hAnsi="Arial" w:cs="Arial"/>
        </w:rPr>
        <w:t xml:space="preserve">mail, acessas redes sócias, </w:t>
      </w:r>
      <w:r w:rsidR="006A0F20">
        <w:rPr>
          <w:rFonts w:ascii="Arial" w:hAnsi="Arial" w:cs="Arial"/>
        </w:rPr>
        <w:t>tendo um aparelho portátil em qualquer lugar pode-se estar mandando informações, interagindo com o meio da internet</w:t>
      </w:r>
      <w:r w:rsidR="005253B6">
        <w:rPr>
          <w:rFonts w:ascii="Arial" w:hAnsi="Arial" w:cs="Arial"/>
        </w:rPr>
        <w:t xml:space="preserve"> através de ondas de rádio.</w:t>
      </w:r>
    </w:p>
    <w:p w14:paraId="06AB85BA" w14:textId="0B650EC1" w:rsidR="00B05CB1" w:rsidRPr="008604C5" w:rsidRDefault="008604C5" w:rsidP="008604C5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shd w:val="clear" w:color="auto" w:fill="FFFFFF"/>
        </w:rPr>
        <w:t>Com o intuito de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criar uma rede robusta e simétrica com o melhor desempenho possível diversões padrões foram criados, dentre eles uma norma identificada como NBR 14565, onde basicamente há padrões para a criação de uma rede estruturada, baseado nisso pode se alcançar objetivos que não seriam possíveis sem tais </w:t>
      </w:r>
      <w:r>
        <w:rPr>
          <w:rFonts w:ascii="Arial" w:hAnsi="Arial" w:cs="Arial"/>
          <w:color w:val="000000"/>
          <w:shd w:val="clear" w:color="auto" w:fill="FFFFFF"/>
        </w:rPr>
        <w:lastRenderedPageBreak/>
        <w:t>procedimentos.</w:t>
      </w:r>
    </w:p>
    <w:p w14:paraId="0D166F9E" w14:textId="77777777" w:rsidR="005D1A7A" w:rsidRDefault="005D1A7A" w:rsidP="005D1A7A">
      <w:pPr>
        <w:rPr>
          <w:rFonts w:ascii="Arial" w:hAnsi="Arial" w:cs="Arial"/>
        </w:rPr>
      </w:pPr>
    </w:p>
    <w:p w14:paraId="4C0336EA" w14:textId="1A1CB677" w:rsidR="005D1A7A" w:rsidRPr="001C74AB" w:rsidRDefault="005D1A7A" w:rsidP="005D1A7A">
      <w:pPr>
        <w:pStyle w:val="Ttulo1"/>
        <w:widowControl/>
        <w:numPr>
          <w:ilvl w:val="1"/>
          <w:numId w:val="12"/>
        </w:numPr>
        <w:spacing w:before="0"/>
        <w:ind w:left="0" w:firstLin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1" w:name="_Toc485115068"/>
      <w:r w:rsidRPr="008E57A3">
        <w:rPr>
          <w:rFonts w:ascii="Arial" w:hAnsi="Arial" w:cs="Arial"/>
          <w:b w:val="0"/>
          <w:color w:val="000000"/>
          <w:sz w:val="24"/>
          <w:szCs w:val="24"/>
        </w:rPr>
        <w:t>TEMA DO TRABALHO</w:t>
      </w:r>
      <w:bookmarkEnd w:id="1"/>
    </w:p>
    <w:p w14:paraId="325E8F24" w14:textId="3B94FAB1" w:rsidR="005D1A7A" w:rsidRDefault="005D1A7A" w:rsidP="005D1A7A">
      <w:pPr>
        <w:rPr>
          <w:rFonts w:ascii="Arial" w:hAnsi="Arial" w:cs="Arial"/>
        </w:rPr>
      </w:pPr>
    </w:p>
    <w:p w14:paraId="5D622C38" w14:textId="77777777" w:rsidR="00B05CB1" w:rsidRPr="00592D7D" w:rsidRDefault="00B05CB1" w:rsidP="005D1A7A">
      <w:pPr>
        <w:rPr>
          <w:rFonts w:ascii="Arial" w:hAnsi="Arial" w:cs="Arial"/>
        </w:rPr>
      </w:pPr>
    </w:p>
    <w:p w14:paraId="5098361B" w14:textId="77777777" w:rsidR="00B05CB1" w:rsidRDefault="00B05CB1" w:rsidP="00B05CB1">
      <w:pPr>
        <w:ind w:firstLine="709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O foco deste trabalho é a implantação de rede de telecomunicações para um ambiente onde será realizado um </w:t>
      </w:r>
      <w:proofErr w:type="spellStart"/>
      <w:r w:rsidRPr="00264D79">
        <w:rPr>
          <w:rFonts w:ascii="Arial" w:hAnsi="Arial" w:cs="Arial"/>
          <w:i/>
        </w:rPr>
        <w:t>Hackathon</w:t>
      </w:r>
      <w:proofErr w:type="spellEnd"/>
      <w:r w:rsidRPr="00264D79">
        <w:rPr>
          <w:rFonts w:ascii="Arial" w:hAnsi="Arial" w:cs="Arial"/>
          <w:i/>
        </w:rPr>
        <w:t>.</w:t>
      </w:r>
    </w:p>
    <w:p w14:paraId="62987AE7" w14:textId="00DBF8A7" w:rsidR="00B05CB1" w:rsidRDefault="00B05CB1" w:rsidP="005D1A7A">
      <w:pPr>
        <w:ind w:firstLine="851"/>
        <w:jc w:val="both"/>
        <w:rPr>
          <w:rFonts w:ascii="Arial" w:hAnsi="Arial" w:cs="Arial"/>
        </w:rPr>
      </w:pPr>
    </w:p>
    <w:p w14:paraId="37B25FEF" w14:textId="77777777" w:rsidR="005D1A7A" w:rsidRPr="00592D7D" w:rsidRDefault="005D1A7A" w:rsidP="005D1A7A">
      <w:pPr>
        <w:ind w:firstLine="851"/>
        <w:jc w:val="both"/>
        <w:rPr>
          <w:rFonts w:ascii="Arial" w:hAnsi="Arial" w:cs="Arial"/>
        </w:rPr>
      </w:pPr>
    </w:p>
    <w:p w14:paraId="5117129D" w14:textId="77777777" w:rsidR="005D1A7A" w:rsidRPr="008E57A3" w:rsidRDefault="005D1A7A" w:rsidP="005D1A7A">
      <w:pPr>
        <w:pStyle w:val="Ttulo1"/>
        <w:widowControl/>
        <w:numPr>
          <w:ilvl w:val="1"/>
          <w:numId w:val="12"/>
        </w:numPr>
        <w:spacing w:before="0"/>
        <w:ind w:left="0" w:firstLin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2" w:name="_Toc485115069"/>
      <w:r w:rsidRPr="008E57A3">
        <w:rPr>
          <w:rFonts w:ascii="Arial" w:hAnsi="Arial" w:cs="Arial"/>
          <w:b w:val="0"/>
          <w:color w:val="000000"/>
          <w:sz w:val="24"/>
          <w:szCs w:val="24"/>
        </w:rPr>
        <w:t>PROBLEMA DE PESQUISA</w:t>
      </w:r>
      <w:bookmarkEnd w:id="2"/>
    </w:p>
    <w:p w14:paraId="26D945C3" w14:textId="1D5FB5E5" w:rsidR="00ED1F36" w:rsidRDefault="00ED1F36" w:rsidP="00ED1F36">
      <w:pPr>
        <w:ind w:firstLine="851"/>
        <w:rPr>
          <w:rFonts w:ascii="Arial" w:hAnsi="Arial" w:cs="Arial"/>
        </w:rPr>
      </w:pPr>
    </w:p>
    <w:p w14:paraId="69886665" w14:textId="77777777" w:rsidR="00B05CB1" w:rsidRDefault="00B05CB1" w:rsidP="002B1DCB">
      <w:pPr>
        <w:ind w:firstLine="480"/>
        <w:jc w:val="both"/>
        <w:rPr>
          <w:rFonts w:ascii="Arial" w:hAnsi="Arial" w:cs="Arial"/>
        </w:rPr>
      </w:pPr>
    </w:p>
    <w:p w14:paraId="0605A532" w14:textId="5CD0C85A" w:rsidR="00B05CB1" w:rsidRDefault="00B05CB1" w:rsidP="00B05CB1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>Alguns desafios ainda devem se</w:t>
      </w:r>
      <w:r w:rsidR="008604C5">
        <w:rPr>
          <w:rFonts w:ascii="Arial" w:hAnsi="Arial" w:cs="Arial"/>
        </w:rPr>
        <w:t>r resolvidos, como o aumento de</w:t>
      </w:r>
      <w:r>
        <w:rPr>
          <w:rFonts w:ascii="Arial" w:hAnsi="Arial" w:cs="Arial"/>
        </w:rPr>
        <w:t xml:space="preserve"> crimes virtuais (acesso indevido a informações particulares, golpes dos mais variados, entre outros). É preciso rever a legislação vigente em relação a esse assunto, bem como a conscientização da população do uso dessas tecnologias, para que não tenham prejuízos ou incômodos na utilização.</w:t>
      </w:r>
    </w:p>
    <w:p w14:paraId="15D1D88D" w14:textId="56BE9C8B" w:rsidR="004A176E" w:rsidRDefault="004A176E" w:rsidP="002B1DCB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prédio onde será implantado o cabeamento já possui estrutura física, </w:t>
      </w:r>
      <w:r w:rsidR="002B1DCB">
        <w:rPr>
          <w:rFonts w:ascii="Arial" w:hAnsi="Arial" w:cs="Arial"/>
        </w:rPr>
        <w:t>e o evento apenas durará</w:t>
      </w:r>
      <w:r w:rsidR="00887BEE">
        <w:rPr>
          <w:rFonts w:ascii="Arial" w:hAnsi="Arial" w:cs="Arial"/>
        </w:rPr>
        <w:t xml:space="preserve"> um final de semana, deste modo é preciso encontrar uma forma prática para implantação da rede e de fácil acesso para manutenção.</w:t>
      </w:r>
    </w:p>
    <w:p w14:paraId="0FD159F4" w14:textId="198DBD84" w:rsidR="001012A9" w:rsidRDefault="00F53100" w:rsidP="002B1DCB">
      <w:pPr>
        <w:ind w:firstLine="480"/>
        <w:jc w:val="both"/>
        <w:rPr>
          <w:rFonts w:ascii="Arial" w:hAnsi="Arial" w:cs="Arial"/>
        </w:rPr>
        <w:sectPr w:rsidR="001012A9" w:rsidSect="00ED0EE0">
          <w:headerReference w:type="default" r:id="rId15"/>
          <w:headerReference w:type="first" r:id="rId16"/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docGrid w:linePitch="326"/>
        </w:sectPr>
      </w:pPr>
      <w:r w:rsidRPr="00C73E2F">
        <w:rPr>
          <w:rFonts w:ascii="Arial" w:hAnsi="Arial" w:cs="Arial"/>
        </w:rPr>
        <w:t>Como realizar um projeto de cabeamento est</w:t>
      </w:r>
      <w:r>
        <w:rPr>
          <w:rFonts w:ascii="Arial" w:hAnsi="Arial" w:cs="Arial"/>
        </w:rPr>
        <w:t xml:space="preserve">ruturado utilizando a estrutura </w:t>
      </w:r>
      <w:r w:rsidR="00ED1F36">
        <w:rPr>
          <w:rFonts w:ascii="Arial" w:hAnsi="Arial" w:cs="Arial"/>
        </w:rPr>
        <w:t>física já existente no prédio? Como definir a segregação das redes e localização dos equipamentos de forma que a manutenção seja facilitada</w:t>
      </w:r>
      <w:r w:rsidR="00915C1B">
        <w:rPr>
          <w:rFonts w:ascii="Arial" w:hAnsi="Arial" w:cs="Arial"/>
        </w:rPr>
        <w:t>?</w:t>
      </w:r>
    </w:p>
    <w:p w14:paraId="12A2F41F" w14:textId="77777777" w:rsidR="005D1A7A" w:rsidRPr="0083194E" w:rsidRDefault="005D1A7A" w:rsidP="005D1A7A">
      <w:pPr>
        <w:pStyle w:val="Ttulo1"/>
        <w:widowControl/>
        <w:numPr>
          <w:ilvl w:val="1"/>
          <w:numId w:val="12"/>
        </w:numPr>
        <w:spacing w:befor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3" w:name="_Toc485115070"/>
      <w:r w:rsidRPr="0083194E">
        <w:rPr>
          <w:rFonts w:ascii="Arial" w:hAnsi="Arial" w:cs="Arial"/>
          <w:b w:val="0"/>
          <w:color w:val="000000"/>
          <w:sz w:val="24"/>
          <w:szCs w:val="24"/>
        </w:rPr>
        <w:lastRenderedPageBreak/>
        <w:t>OBJETIVO</w:t>
      </w:r>
      <w:bookmarkEnd w:id="3"/>
    </w:p>
    <w:p w14:paraId="0108BFE9" w14:textId="77777777" w:rsidR="005D1A7A" w:rsidRPr="0083194E" w:rsidRDefault="005D1A7A" w:rsidP="005D1A7A">
      <w:pPr>
        <w:rPr>
          <w:rFonts w:ascii="Arial" w:hAnsi="Arial" w:cs="Arial"/>
        </w:rPr>
      </w:pPr>
    </w:p>
    <w:p w14:paraId="47B70E62" w14:textId="77777777" w:rsidR="005D1A7A" w:rsidRPr="0083194E" w:rsidRDefault="005D1A7A" w:rsidP="005D1A7A">
      <w:pPr>
        <w:pStyle w:val="Ttulo1"/>
        <w:widowControl/>
        <w:spacing w:befor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4" w:name="_Toc485115071"/>
      <w:r w:rsidRPr="0083194E">
        <w:rPr>
          <w:rFonts w:ascii="Arial" w:hAnsi="Arial" w:cs="Arial"/>
          <w:b w:val="0"/>
          <w:color w:val="000000"/>
          <w:sz w:val="24"/>
          <w:szCs w:val="24"/>
        </w:rPr>
        <w:t>1.3.1 Objetivo geral</w:t>
      </w:r>
      <w:bookmarkEnd w:id="4"/>
    </w:p>
    <w:p w14:paraId="54AF9D0B" w14:textId="77777777" w:rsidR="005D1A7A" w:rsidRDefault="005D1A7A" w:rsidP="005D1A7A">
      <w:pPr>
        <w:rPr>
          <w:rFonts w:ascii="Arial" w:hAnsi="Arial" w:cs="Arial"/>
        </w:rPr>
      </w:pPr>
    </w:p>
    <w:p w14:paraId="70289353" w14:textId="77777777" w:rsidR="005D1A7A" w:rsidRPr="0083194E" w:rsidRDefault="005D1A7A" w:rsidP="005D1A7A">
      <w:pPr>
        <w:rPr>
          <w:rFonts w:ascii="Arial" w:hAnsi="Arial" w:cs="Arial"/>
        </w:rPr>
      </w:pPr>
    </w:p>
    <w:p w14:paraId="5FA8B94F" w14:textId="02B69AC9" w:rsidR="005D1A7A" w:rsidRDefault="005D1A7A" w:rsidP="005D1A7A">
      <w:pPr>
        <w:ind w:firstLine="851"/>
        <w:jc w:val="both"/>
        <w:rPr>
          <w:rFonts w:ascii="Arial" w:hAnsi="Arial" w:cs="Arial"/>
        </w:rPr>
      </w:pPr>
      <w:r w:rsidRPr="0083194E">
        <w:rPr>
          <w:rFonts w:ascii="Arial" w:hAnsi="Arial" w:cs="Arial"/>
        </w:rPr>
        <w:t xml:space="preserve">O objetivo deste trabalho é </w:t>
      </w:r>
      <w:r w:rsidR="000A06B4">
        <w:rPr>
          <w:rFonts w:ascii="Arial" w:hAnsi="Arial" w:cs="Arial"/>
        </w:rPr>
        <w:t xml:space="preserve">criar </w:t>
      </w:r>
      <w:r w:rsidRPr="0083194E">
        <w:rPr>
          <w:rFonts w:ascii="Arial" w:hAnsi="Arial" w:cs="Arial"/>
        </w:rPr>
        <w:t>e implanta</w:t>
      </w:r>
      <w:r w:rsidR="000A06B4">
        <w:rPr>
          <w:rFonts w:ascii="Arial" w:hAnsi="Arial" w:cs="Arial"/>
        </w:rPr>
        <w:t xml:space="preserve">r </w:t>
      </w:r>
      <w:r w:rsidRPr="0083194E">
        <w:rPr>
          <w:rFonts w:ascii="Arial" w:hAnsi="Arial" w:cs="Arial"/>
        </w:rPr>
        <w:t xml:space="preserve">um projeto de cabeamento estruturado para redes de telecomunicações em dois andares de um edifício </w:t>
      </w:r>
      <w:r>
        <w:rPr>
          <w:rFonts w:ascii="Arial" w:hAnsi="Arial" w:cs="Arial"/>
        </w:rPr>
        <w:t xml:space="preserve">para a realização do evento </w:t>
      </w:r>
      <w:proofErr w:type="spellStart"/>
      <w:r w:rsidRPr="00300336">
        <w:rPr>
          <w:rFonts w:ascii="Arial" w:hAnsi="Arial" w:cs="Arial"/>
          <w:i/>
        </w:rPr>
        <w:t>Hackathon</w:t>
      </w:r>
      <w:proofErr w:type="spellEnd"/>
      <w:r w:rsidRPr="00300336">
        <w:rPr>
          <w:rFonts w:ascii="Arial" w:hAnsi="Arial" w:cs="Arial"/>
          <w:i/>
        </w:rPr>
        <w:t>,</w:t>
      </w:r>
      <w:r w:rsidRPr="0083194E">
        <w:rPr>
          <w:rFonts w:ascii="Arial" w:hAnsi="Arial" w:cs="Arial"/>
        </w:rPr>
        <w:t xml:space="preserve"> basea</w:t>
      </w:r>
      <w:r w:rsidR="000A06B4">
        <w:rPr>
          <w:rFonts w:ascii="Arial" w:hAnsi="Arial" w:cs="Arial"/>
        </w:rPr>
        <w:t xml:space="preserve">do na </w:t>
      </w:r>
      <w:r w:rsidR="002B1DCB">
        <w:rPr>
          <w:rFonts w:ascii="Arial" w:hAnsi="Arial" w:cs="Arial"/>
        </w:rPr>
        <w:t>norma brasileira NBR14656 e na Infraestrutura Lógica de Redes de C</w:t>
      </w:r>
      <w:r w:rsidR="000A06B4">
        <w:rPr>
          <w:rFonts w:ascii="Arial" w:hAnsi="Arial" w:cs="Arial"/>
        </w:rPr>
        <w:t>omputadores.</w:t>
      </w:r>
    </w:p>
    <w:p w14:paraId="66D9E3BD" w14:textId="77777777" w:rsidR="005D1A7A" w:rsidRDefault="005D1A7A" w:rsidP="005D1A7A">
      <w:pPr>
        <w:jc w:val="both"/>
        <w:rPr>
          <w:rFonts w:ascii="Arial" w:hAnsi="Arial" w:cs="Arial"/>
        </w:rPr>
      </w:pPr>
    </w:p>
    <w:p w14:paraId="5002B3E8" w14:textId="77777777" w:rsidR="005D1A7A" w:rsidRPr="0083194E" w:rsidRDefault="005D1A7A" w:rsidP="005D1A7A">
      <w:pPr>
        <w:jc w:val="both"/>
        <w:rPr>
          <w:rFonts w:ascii="Arial" w:hAnsi="Arial" w:cs="Arial"/>
        </w:rPr>
      </w:pPr>
    </w:p>
    <w:p w14:paraId="12BCBADA" w14:textId="77777777" w:rsidR="005D1A7A" w:rsidRPr="0083194E" w:rsidRDefault="005D1A7A" w:rsidP="005D1A7A">
      <w:pPr>
        <w:pStyle w:val="Ttulo1"/>
        <w:widowControl/>
        <w:spacing w:befor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5" w:name="_Toc485115072"/>
      <w:r w:rsidRPr="0083194E">
        <w:rPr>
          <w:rFonts w:ascii="Arial" w:hAnsi="Arial" w:cs="Arial"/>
          <w:b w:val="0"/>
          <w:color w:val="000000"/>
          <w:sz w:val="24"/>
          <w:szCs w:val="24"/>
        </w:rPr>
        <w:t>1.3.2 Objetivos específicos</w:t>
      </w:r>
      <w:bookmarkEnd w:id="5"/>
    </w:p>
    <w:p w14:paraId="0ABF0982" w14:textId="491E8F7F" w:rsidR="005D1A7A" w:rsidRDefault="005D1A7A" w:rsidP="005D1A7A">
      <w:pPr>
        <w:rPr>
          <w:rFonts w:ascii="Arial" w:hAnsi="Arial" w:cs="Arial"/>
        </w:rPr>
      </w:pPr>
    </w:p>
    <w:p w14:paraId="3473E7A2" w14:textId="77777777" w:rsidR="003F4C06" w:rsidRPr="0083194E" w:rsidRDefault="003F4C06" w:rsidP="005D1A7A">
      <w:pPr>
        <w:rPr>
          <w:rFonts w:ascii="Arial" w:hAnsi="Arial" w:cs="Arial"/>
        </w:rPr>
      </w:pPr>
    </w:p>
    <w:p w14:paraId="5DDC8815" w14:textId="77777777" w:rsidR="005D1A7A" w:rsidRPr="0083194E" w:rsidRDefault="005D1A7A" w:rsidP="00E803EE">
      <w:pPr>
        <w:numPr>
          <w:ilvl w:val="0"/>
          <w:numId w:val="13"/>
        </w:numPr>
        <w:ind w:left="0" w:firstLine="709"/>
        <w:jc w:val="both"/>
        <w:rPr>
          <w:rFonts w:ascii="Arial" w:hAnsi="Arial" w:cs="Arial"/>
        </w:rPr>
      </w:pPr>
      <w:r w:rsidRPr="0083194E">
        <w:rPr>
          <w:rFonts w:ascii="Arial" w:hAnsi="Arial" w:cs="Arial"/>
        </w:rPr>
        <w:t xml:space="preserve">Pesquisar </w:t>
      </w:r>
      <w:r>
        <w:rPr>
          <w:rFonts w:ascii="Arial" w:hAnsi="Arial" w:cs="Arial"/>
        </w:rPr>
        <w:t>os equipamentos necessários para a implementação do projeto.</w:t>
      </w:r>
    </w:p>
    <w:p w14:paraId="705D6EE2" w14:textId="77777777" w:rsidR="005D1A7A" w:rsidRPr="0083194E" w:rsidRDefault="005D1A7A" w:rsidP="00E803EE">
      <w:pPr>
        <w:numPr>
          <w:ilvl w:val="0"/>
          <w:numId w:val="13"/>
        </w:numPr>
        <w:ind w:left="0" w:firstLine="709"/>
        <w:jc w:val="both"/>
        <w:rPr>
          <w:rFonts w:ascii="Arial" w:hAnsi="Arial" w:cs="Arial"/>
        </w:rPr>
      </w:pPr>
      <w:r w:rsidRPr="0083194E">
        <w:rPr>
          <w:rFonts w:ascii="Arial" w:hAnsi="Arial" w:cs="Arial"/>
        </w:rPr>
        <w:t xml:space="preserve">Construir </w:t>
      </w:r>
      <w:r>
        <w:rPr>
          <w:rFonts w:ascii="Arial" w:hAnsi="Arial" w:cs="Arial"/>
        </w:rPr>
        <w:t>uma rede que aten</w:t>
      </w:r>
      <w:r w:rsidR="000A06B4">
        <w:rPr>
          <w:rFonts w:ascii="Arial" w:hAnsi="Arial" w:cs="Arial"/>
        </w:rPr>
        <w:t xml:space="preserve">da às necessidades do projeto e </w:t>
      </w:r>
      <w:r>
        <w:rPr>
          <w:rFonts w:ascii="Arial" w:hAnsi="Arial" w:cs="Arial"/>
        </w:rPr>
        <w:t>proporcione uma facilidade na manutenção por parte do administrador de redes.</w:t>
      </w:r>
    </w:p>
    <w:p w14:paraId="4B73CB76" w14:textId="77777777" w:rsidR="005D1A7A" w:rsidRPr="0083194E" w:rsidRDefault="005D1A7A" w:rsidP="00E803EE">
      <w:pPr>
        <w:numPr>
          <w:ilvl w:val="0"/>
          <w:numId w:val="13"/>
        </w:numPr>
        <w:ind w:left="0" w:firstLine="709"/>
        <w:jc w:val="both"/>
        <w:rPr>
          <w:rFonts w:ascii="Arial" w:hAnsi="Arial" w:cs="Arial"/>
        </w:rPr>
      </w:pPr>
      <w:r w:rsidRPr="0083194E">
        <w:rPr>
          <w:rFonts w:ascii="Arial" w:hAnsi="Arial" w:cs="Arial"/>
        </w:rPr>
        <w:t xml:space="preserve">Descrever </w:t>
      </w:r>
      <w:r>
        <w:rPr>
          <w:rFonts w:ascii="Arial" w:hAnsi="Arial" w:cs="Arial"/>
        </w:rPr>
        <w:t>as etapas e todos os recursos utilizados do projeto na documentação de forma que não haja dúvidas sobre a estruturação do mesmo.</w:t>
      </w:r>
    </w:p>
    <w:p w14:paraId="34515558" w14:textId="77777777" w:rsidR="005D1A7A" w:rsidRDefault="005D1A7A" w:rsidP="00E803EE">
      <w:pPr>
        <w:numPr>
          <w:ilvl w:val="0"/>
          <w:numId w:val="13"/>
        </w:numPr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Explorar as mais variadas formas de criação de redes para agregar conhecimento aos elaboradores do projeto.</w:t>
      </w:r>
    </w:p>
    <w:p w14:paraId="2F43E4E4" w14:textId="77777777" w:rsidR="005D1A7A" w:rsidRDefault="005D1A7A" w:rsidP="00E803EE">
      <w:pPr>
        <w:jc w:val="both"/>
        <w:rPr>
          <w:rFonts w:ascii="Arial" w:hAnsi="Arial" w:cs="Arial"/>
        </w:rPr>
      </w:pPr>
    </w:p>
    <w:p w14:paraId="5AB0C316" w14:textId="77777777" w:rsidR="005D1A7A" w:rsidRPr="0083194E" w:rsidRDefault="005D1A7A" w:rsidP="005D1A7A">
      <w:pPr>
        <w:rPr>
          <w:rFonts w:ascii="Arial" w:hAnsi="Arial" w:cs="Arial"/>
        </w:rPr>
      </w:pPr>
    </w:p>
    <w:p w14:paraId="0A02C9A1" w14:textId="6AC7B0C9" w:rsidR="005D1A7A" w:rsidRPr="00B81361" w:rsidRDefault="005D1A7A" w:rsidP="00B81361">
      <w:pPr>
        <w:pStyle w:val="Ttulo1"/>
        <w:keepLines w:val="0"/>
        <w:widowControl/>
        <w:spacing w:befor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6" w:name="_Toc485115073"/>
      <w:r w:rsidRPr="007F4C5F">
        <w:rPr>
          <w:rFonts w:ascii="Arial" w:hAnsi="Arial" w:cs="Arial"/>
          <w:b w:val="0"/>
          <w:color w:val="000000"/>
          <w:sz w:val="24"/>
          <w:szCs w:val="24"/>
        </w:rPr>
        <w:t>1.4 JUSTIFICATIVA</w:t>
      </w:r>
      <w:bookmarkEnd w:id="6"/>
    </w:p>
    <w:p w14:paraId="65AECB85" w14:textId="643852A3" w:rsidR="003F4C06" w:rsidRDefault="003F4C06" w:rsidP="00915C1B">
      <w:pPr>
        <w:ind w:firstLine="709"/>
        <w:jc w:val="both"/>
        <w:rPr>
          <w:rFonts w:ascii="Arial" w:hAnsi="Arial" w:cs="Arial"/>
        </w:rPr>
      </w:pPr>
    </w:p>
    <w:p w14:paraId="4FCFB508" w14:textId="37C4D4D2" w:rsidR="005D1A7A" w:rsidRDefault="005D1A7A" w:rsidP="00915C1B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projeto está sendo elaborado para a disciplina de Projeto Integrador V, de forma que seja aplicado os conhecimentos obtidos em sala de aula, juntamente com outras matérias, para a criação de uma rede estruturada onde o tráfego de informações seja otimizado e seguro.</w:t>
      </w:r>
    </w:p>
    <w:p w14:paraId="545B3F69" w14:textId="29844E0C" w:rsidR="00B7093F" w:rsidRDefault="00ED1F36" w:rsidP="003F4C06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Será realizado o planejamento de implantação visando a funcionalidade da rede, desemprenho, gerência e segurança, além da organização dos equipamentos e mobília para melhor comportar todos os participantes</w:t>
      </w:r>
      <w:r w:rsidR="00A90A6C">
        <w:rPr>
          <w:rFonts w:ascii="Arial" w:hAnsi="Arial" w:cs="Arial"/>
        </w:rPr>
        <w:t>.</w:t>
      </w:r>
    </w:p>
    <w:p w14:paraId="4B9C8293" w14:textId="77777777" w:rsidR="00B7093F" w:rsidRDefault="00B7093F" w:rsidP="00A90A6C">
      <w:pPr>
        <w:ind w:firstLine="851"/>
        <w:jc w:val="both"/>
        <w:rPr>
          <w:rFonts w:ascii="Arial" w:hAnsi="Arial" w:cs="Arial"/>
        </w:rPr>
      </w:pPr>
    </w:p>
    <w:p w14:paraId="2DC7FAEA" w14:textId="4E19C7B7" w:rsidR="005253B6" w:rsidRPr="006D78CE" w:rsidRDefault="00B86972" w:rsidP="006D78CE">
      <w:pPr>
        <w:pStyle w:val="Ttulo1"/>
        <w:keepLines w:val="0"/>
        <w:widowControl/>
        <w:numPr>
          <w:ilvl w:val="0"/>
          <w:numId w:val="12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bookmarkStart w:id="7" w:name="_Toc485115074"/>
      <w:r>
        <w:rPr>
          <w:rFonts w:ascii="Arial" w:hAnsi="Arial" w:cs="Arial"/>
          <w:color w:val="000000"/>
          <w:sz w:val="24"/>
          <w:szCs w:val="24"/>
        </w:rPr>
        <w:t>FUNDAMENTAÇÃO TEÓRICA</w:t>
      </w:r>
      <w:bookmarkEnd w:id="7"/>
    </w:p>
    <w:p w14:paraId="1435AB85" w14:textId="77777777" w:rsidR="005253B6" w:rsidRPr="005253B6" w:rsidRDefault="005253B6" w:rsidP="005253B6">
      <w:pPr>
        <w:ind w:left="480"/>
        <w:rPr>
          <w:rFonts w:ascii="Arial" w:hAnsi="Arial" w:cs="Arial"/>
        </w:rPr>
      </w:pPr>
    </w:p>
    <w:p w14:paraId="1F6BC7DA" w14:textId="285D569F" w:rsidR="0021739B" w:rsidRPr="0021739B" w:rsidRDefault="0021739B" w:rsidP="007571B1">
      <w:pPr>
        <w:ind w:firstLine="480"/>
        <w:jc w:val="both"/>
        <w:rPr>
          <w:rFonts w:ascii="Arial" w:hAnsi="Arial" w:cs="Arial"/>
        </w:rPr>
      </w:pPr>
      <w:r>
        <w:rPr>
          <w:rFonts w:ascii="Arial" w:hAnsi="Arial" w:cs="Arial"/>
        </w:rPr>
        <w:t>O Projeto se propõe a desenvol</w:t>
      </w:r>
      <w:r w:rsidR="008604C5">
        <w:rPr>
          <w:rFonts w:ascii="Arial" w:hAnsi="Arial" w:cs="Arial"/>
        </w:rPr>
        <w:t>ver o cabeamento de redes para um ambiente de</w:t>
      </w:r>
      <w:r>
        <w:rPr>
          <w:rFonts w:ascii="Arial" w:hAnsi="Arial" w:cs="Arial"/>
        </w:rPr>
        <w:t xml:space="preserve"> </w:t>
      </w:r>
      <w:proofErr w:type="spellStart"/>
      <w:r w:rsidRPr="0021739B">
        <w:rPr>
          <w:rFonts w:ascii="Arial" w:hAnsi="Arial" w:cs="Arial"/>
          <w:i/>
        </w:rPr>
        <w:t>Hackathon</w:t>
      </w:r>
      <w:proofErr w:type="spellEnd"/>
      <w:r>
        <w:rPr>
          <w:rFonts w:ascii="Arial" w:hAnsi="Arial" w:cs="Arial"/>
        </w:rPr>
        <w:t>, onde será utilizado como cabeamento o C</w:t>
      </w:r>
      <w:r w:rsidR="008604C5">
        <w:rPr>
          <w:rFonts w:ascii="Arial" w:hAnsi="Arial" w:cs="Arial"/>
        </w:rPr>
        <w:t>AT</w:t>
      </w:r>
      <w:r>
        <w:rPr>
          <w:rFonts w:ascii="Arial" w:hAnsi="Arial" w:cs="Arial"/>
        </w:rPr>
        <w:t>6, disponibilizará Wi-</w:t>
      </w:r>
      <w:r w:rsidR="008604C5">
        <w:rPr>
          <w:rFonts w:ascii="Arial" w:hAnsi="Arial" w:cs="Arial"/>
        </w:rPr>
        <w:t>F</w:t>
      </w:r>
      <w:r>
        <w:rPr>
          <w:rFonts w:ascii="Arial" w:hAnsi="Arial" w:cs="Arial"/>
        </w:rPr>
        <w:t xml:space="preserve">i para os participantes que utilizarem seu próprio equipamento, </w:t>
      </w:r>
      <w:r w:rsidR="007571B1">
        <w:rPr>
          <w:rFonts w:ascii="Arial" w:hAnsi="Arial" w:cs="Arial"/>
        </w:rPr>
        <w:t>contando também com um servidor</w:t>
      </w:r>
      <w:r w:rsidR="008604C5">
        <w:rPr>
          <w:rFonts w:ascii="Arial" w:hAnsi="Arial" w:cs="Arial"/>
        </w:rPr>
        <w:t xml:space="preserve"> DHCP, DNS e HTTP para total acesso das mais atuais funcionalidades de redes e da internet</w:t>
      </w:r>
      <w:r w:rsidR="007571B1">
        <w:rPr>
          <w:rFonts w:ascii="Arial" w:hAnsi="Arial" w:cs="Arial"/>
        </w:rPr>
        <w:t>.</w:t>
      </w:r>
    </w:p>
    <w:p w14:paraId="2BD90732" w14:textId="77777777" w:rsidR="004901D4" w:rsidRPr="00915C1B" w:rsidRDefault="004901D4" w:rsidP="00915C1B"/>
    <w:p w14:paraId="14A1F477" w14:textId="5DAC454B" w:rsidR="005D1A7A" w:rsidRPr="00915C1B" w:rsidRDefault="00915C1B" w:rsidP="00915C1B">
      <w:pPr>
        <w:pStyle w:val="Ttulo1"/>
        <w:keepLines w:val="0"/>
        <w:widowControl/>
        <w:spacing w:before="0"/>
        <w:jc w:val="both"/>
        <w:rPr>
          <w:rFonts w:ascii="Arial" w:hAnsi="Arial" w:cs="Arial"/>
          <w:b w:val="0"/>
          <w:color w:val="000000"/>
          <w:sz w:val="24"/>
          <w:szCs w:val="24"/>
        </w:rPr>
      </w:pPr>
      <w:bookmarkStart w:id="8" w:name="_Toc485115075"/>
      <w:r w:rsidRPr="00915C1B">
        <w:rPr>
          <w:rFonts w:ascii="Arial" w:hAnsi="Arial" w:cs="Arial"/>
          <w:b w:val="0"/>
          <w:color w:val="000000"/>
          <w:sz w:val="24"/>
          <w:szCs w:val="24"/>
        </w:rPr>
        <w:t xml:space="preserve">2.1 </w:t>
      </w:r>
      <w:r w:rsidR="005D1A7A" w:rsidRPr="00915C1B">
        <w:rPr>
          <w:rFonts w:ascii="Arial" w:hAnsi="Arial" w:cs="Arial"/>
          <w:b w:val="0"/>
          <w:color w:val="000000"/>
          <w:sz w:val="24"/>
          <w:szCs w:val="24"/>
        </w:rPr>
        <w:t>AMBIENTE DE ESTUDO E IMPLANTAÇÃO</w:t>
      </w:r>
      <w:bookmarkEnd w:id="8"/>
    </w:p>
    <w:p w14:paraId="242C2EA8" w14:textId="77777777" w:rsidR="005D1A7A" w:rsidRDefault="005D1A7A" w:rsidP="005D1A7A">
      <w:pPr>
        <w:jc w:val="both"/>
        <w:rPr>
          <w:rFonts w:ascii="Arial" w:hAnsi="Arial" w:cs="Arial"/>
        </w:rPr>
      </w:pPr>
    </w:p>
    <w:p w14:paraId="4E06AA10" w14:textId="77777777" w:rsidR="005D1A7A" w:rsidRPr="00E255C1" w:rsidRDefault="005D1A7A" w:rsidP="005D1A7A">
      <w:pPr>
        <w:jc w:val="both"/>
        <w:rPr>
          <w:rFonts w:ascii="Arial" w:hAnsi="Arial" w:cs="Arial"/>
          <w:color w:val="002060"/>
        </w:rPr>
      </w:pPr>
    </w:p>
    <w:p w14:paraId="0CBF0827" w14:textId="0EF5FAE5" w:rsidR="00B05CB1" w:rsidRDefault="00B05CB1" w:rsidP="00B05CB1">
      <w:pPr>
        <w:ind w:firstLine="851"/>
        <w:jc w:val="both"/>
        <w:rPr>
          <w:rFonts w:ascii="Arial" w:hAnsi="Arial" w:cs="Arial"/>
        </w:rPr>
      </w:pPr>
      <w:r w:rsidRPr="00E255C1">
        <w:rPr>
          <w:rFonts w:ascii="Arial" w:hAnsi="Arial" w:cs="Arial"/>
        </w:rPr>
        <w:t>O local</w:t>
      </w:r>
      <w:r>
        <w:rPr>
          <w:rFonts w:ascii="Arial" w:hAnsi="Arial" w:cs="Arial"/>
        </w:rPr>
        <w:t xml:space="preserve"> para a implementação do projeto será um edifício onde será realizado o</w:t>
      </w:r>
      <w:r w:rsidRPr="00ED1FA0">
        <w:rPr>
          <w:rFonts w:ascii="Arial" w:hAnsi="Arial" w:cs="Arial"/>
          <w:i/>
        </w:rPr>
        <w:t xml:space="preserve"> </w:t>
      </w:r>
      <w:proofErr w:type="spellStart"/>
      <w:r w:rsidRPr="00ED1FA0">
        <w:rPr>
          <w:rFonts w:ascii="Arial" w:hAnsi="Arial" w:cs="Arial"/>
          <w:i/>
        </w:rPr>
        <w:t>Hackathon</w:t>
      </w:r>
      <w:proofErr w:type="spellEnd"/>
      <w:r>
        <w:rPr>
          <w:rFonts w:ascii="Arial" w:hAnsi="Arial" w:cs="Arial"/>
        </w:rPr>
        <w:t>, o mesmo deve conter os dois primeiros andares consecutivos, para melhor infraestrutura, frequência de sinal e melhor acesso dos participantes em se locomoverem para as salas de treinamento, área de descanso e banheiros.</w:t>
      </w:r>
    </w:p>
    <w:p w14:paraId="17A867A8" w14:textId="77777777" w:rsidR="00B05CB1" w:rsidRDefault="00B05CB1" w:rsidP="00B05CB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Os andares devem ter como dimensões 30m x 30m de área total, com toaletes e acesso entre os andares através de elevador ou escadas.</w:t>
      </w:r>
    </w:p>
    <w:p w14:paraId="329D674E" w14:textId="77777777" w:rsidR="00B05CB1" w:rsidRPr="00E255C1" w:rsidRDefault="00B05CB1" w:rsidP="00B05CB1">
      <w:pPr>
        <w:jc w:val="both"/>
        <w:rPr>
          <w:rFonts w:ascii="Arial" w:hAnsi="Arial" w:cs="Arial"/>
        </w:rPr>
      </w:pPr>
    </w:p>
    <w:p w14:paraId="7D84CFE0" w14:textId="77777777" w:rsidR="005D1A7A" w:rsidRPr="0083194E" w:rsidRDefault="005D1A7A" w:rsidP="005D1A7A">
      <w:pPr>
        <w:rPr>
          <w:rFonts w:ascii="Arial" w:hAnsi="Arial" w:cs="Arial"/>
        </w:rPr>
      </w:pPr>
    </w:p>
    <w:p w14:paraId="6B27CDB7" w14:textId="796F24C5" w:rsidR="005D1A7A" w:rsidRPr="00B370EF" w:rsidRDefault="005D1A7A" w:rsidP="00915C1B">
      <w:pPr>
        <w:pStyle w:val="Ttulo1"/>
        <w:numPr>
          <w:ilvl w:val="1"/>
          <w:numId w:val="29"/>
        </w:numPr>
        <w:spacing w:before="0"/>
        <w:rPr>
          <w:rFonts w:ascii="Arial" w:hAnsi="Arial" w:cs="Arial"/>
          <w:b w:val="0"/>
          <w:color w:val="000000"/>
          <w:sz w:val="24"/>
          <w:szCs w:val="24"/>
        </w:rPr>
      </w:pPr>
      <w:bookmarkStart w:id="9" w:name="_Toc485115076"/>
      <w:r w:rsidRPr="00B370EF">
        <w:rPr>
          <w:rFonts w:ascii="Arial" w:hAnsi="Arial" w:cs="Arial"/>
          <w:b w:val="0"/>
          <w:color w:val="000000"/>
          <w:sz w:val="24"/>
          <w:szCs w:val="24"/>
        </w:rPr>
        <w:t>ESTRUTURA FÍSICA</w:t>
      </w:r>
      <w:bookmarkEnd w:id="9"/>
    </w:p>
    <w:p w14:paraId="710BE3BB" w14:textId="77777777" w:rsidR="005D1A7A" w:rsidRDefault="005D1A7A" w:rsidP="005D1A7A">
      <w:pPr>
        <w:rPr>
          <w:rFonts w:ascii="Arial" w:hAnsi="Arial" w:cs="Arial"/>
        </w:rPr>
      </w:pPr>
    </w:p>
    <w:p w14:paraId="702C7FAE" w14:textId="77777777" w:rsidR="005D1A7A" w:rsidRDefault="005D1A7A" w:rsidP="005D1A7A">
      <w:pPr>
        <w:rPr>
          <w:rFonts w:ascii="Arial" w:hAnsi="Arial" w:cs="Arial"/>
        </w:rPr>
      </w:pPr>
    </w:p>
    <w:p w14:paraId="762B3510" w14:textId="78FED2E7" w:rsidR="005D1A7A" w:rsidRDefault="005D1A7A" w:rsidP="005D1A7A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A estrutura física terá o seguinte modelo:</w:t>
      </w:r>
    </w:p>
    <w:p w14:paraId="62EDD66F" w14:textId="77777777" w:rsidR="008604C5" w:rsidRDefault="008604C5" w:rsidP="005D1A7A">
      <w:pPr>
        <w:ind w:firstLine="851"/>
        <w:jc w:val="both"/>
        <w:rPr>
          <w:rFonts w:ascii="Arial" w:hAnsi="Arial" w:cs="Arial"/>
        </w:rPr>
      </w:pPr>
    </w:p>
    <w:p w14:paraId="6F13F603" w14:textId="34F5CAE6" w:rsidR="005D1A7A" w:rsidRDefault="005D1A7A" w:rsidP="008604C5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Primeiro andar – Conforme Figura 01, é possível observar, que possui um espaço aberto sem divisórias com 900m² (30m x 30m), g</w:t>
      </w:r>
      <w:r w:rsidRPr="00616D04">
        <w:rPr>
          <w:rFonts w:ascii="Arial" w:hAnsi="Arial" w:cs="Arial"/>
        </w:rPr>
        <w:t>rupos de mesas para 20 equipes de no m</w:t>
      </w:r>
      <w:r>
        <w:rPr>
          <w:rFonts w:ascii="Arial" w:hAnsi="Arial" w:cs="Arial"/>
        </w:rPr>
        <w:t>ínimo 3 e máximo 5 competidores, com vinte mesas compartilhadas</w:t>
      </w:r>
      <w:r w:rsidRPr="00B72ECD">
        <w:rPr>
          <w:rFonts w:ascii="Arial" w:hAnsi="Arial" w:cs="Arial"/>
        </w:rPr>
        <w:t xml:space="preserve"> </w:t>
      </w:r>
      <w:r w:rsidRPr="00616D04">
        <w:rPr>
          <w:rFonts w:ascii="Arial" w:hAnsi="Arial" w:cs="Arial"/>
        </w:rPr>
        <w:t xml:space="preserve">com bancada para recepção dos competidores e visitantes para 5 atendentes com notebooks, </w:t>
      </w:r>
      <w:r>
        <w:rPr>
          <w:rFonts w:ascii="Arial" w:hAnsi="Arial" w:cs="Arial"/>
        </w:rPr>
        <w:t>s</w:t>
      </w:r>
      <w:r w:rsidRPr="00616D04">
        <w:rPr>
          <w:rFonts w:ascii="Arial" w:hAnsi="Arial" w:cs="Arial"/>
        </w:rPr>
        <w:t>endo cada grupo com disponibilidade de no mínimo 3 pontos de telecomunicações</w:t>
      </w:r>
      <w:r>
        <w:rPr>
          <w:rFonts w:ascii="Arial" w:hAnsi="Arial" w:cs="Arial"/>
        </w:rPr>
        <w:t xml:space="preserve">. Possuirá </w:t>
      </w:r>
      <w:r w:rsidRPr="00616D04">
        <w:rPr>
          <w:rFonts w:ascii="Arial" w:hAnsi="Arial" w:cs="Arial"/>
        </w:rPr>
        <w:t xml:space="preserve">1 bancada para organizadores e orientadores do evento. Disponibilizar no </w:t>
      </w:r>
      <w:r w:rsidRPr="00616D04">
        <w:rPr>
          <w:rFonts w:ascii="Arial" w:hAnsi="Arial" w:cs="Arial"/>
        </w:rPr>
        <w:lastRenderedPageBreak/>
        <w:t>mínimo 10 pontos de telecomunicações já incluindo ponto de acesso para projetor, se aplicável.</w:t>
      </w:r>
      <w:r>
        <w:rPr>
          <w:rFonts w:ascii="Arial" w:hAnsi="Arial" w:cs="Arial"/>
        </w:rPr>
        <w:t xml:space="preserve"> </w:t>
      </w:r>
      <w:r w:rsidRPr="00616D04">
        <w:rPr>
          <w:rFonts w:ascii="Arial" w:hAnsi="Arial" w:cs="Arial"/>
        </w:rPr>
        <w:t>3 totens para avaliação dos visitantes com monitores, sendo um ponto de t</w:t>
      </w:r>
      <w:r>
        <w:rPr>
          <w:rFonts w:ascii="Arial" w:hAnsi="Arial" w:cs="Arial"/>
        </w:rPr>
        <w:t xml:space="preserve">elecomunicações para cada um. </w:t>
      </w:r>
      <w:r w:rsidRPr="00616D04">
        <w:rPr>
          <w:rFonts w:ascii="Arial" w:hAnsi="Arial" w:cs="Arial"/>
        </w:rPr>
        <w:t>Rede wireless disp</w:t>
      </w:r>
      <w:r>
        <w:rPr>
          <w:rFonts w:ascii="Arial" w:hAnsi="Arial" w:cs="Arial"/>
        </w:rPr>
        <w:t>onível em todos os pontos.</w:t>
      </w:r>
    </w:p>
    <w:p w14:paraId="6BD1C1DB" w14:textId="77777777" w:rsidR="005D1A7A" w:rsidRDefault="005D1A7A" w:rsidP="005D1A7A">
      <w:pPr>
        <w:jc w:val="both"/>
        <w:rPr>
          <w:rFonts w:ascii="Arial" w:hAnsi="Arial" w:cs="Arial"/>
        </w:rPr>
      </w:pPr>
    </w:p>
    <w:p w14:paraId="6906D6A2" w14:textId="253A6BC1" w:rsidR="005D1A7A" w:rsidRDefault="008604C5" w:rsidP="00BD7A97">
      <w:pPr>
        <w:ind w:left="-567"/>
        <w:rPr>
          <w:rFonts w:ascii="Arial" w:hAnsi="Arial" w:cs="Arial"/>
        </w:rPr>
      </w:pPr>
      <w:r>
        <w:rPr>
          <w:rFonts w:ascii="Arial" w:hAnsi="Arial" w:cs="Arial"/>
        </w:rPr>
        <w:pict w14:anchorId="596D39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75pt;height:477pt">
            <v:imagedata r:id="rId17" o:title="Andar 1 - Mobília"/>
          </v:shape>
        </w:pict>
      </w:r>
    </w:p>
    <w:p w14:paraId="19DD1729" w14:textId="77777777" w:rsidR="005D1A7A" w:rsidRPr="00AE33D8" w:rsidRDefault="005D1A7A" w:rsidP="005D1A7A">
      <w:pPr>
        <w:jc w:val="both"/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1 - PLANTA BAIXA DO PRIMEIRO ANDAR</w:t>
      </w:r>
    </w:p>
    <w:p w14:paraId="51CE467A" w14:textId="488F6956" w:rsidR="005D1A7A" w:rsidRDefault="005D1A7A" w:rsidP="005D1A7A">
      <w:pPr>
        <w:jc w:val="both"/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40C8DBA3" w14:textId="3FDA94DE" w:rsidR="008604C5" w:rsidRDefault="008604C5" w:rsidP="005D1A7A">
      <w:pPr>
        <w:jc w:val="both"/>
        <w:rPr>
          <w:rFonts w:ascii="Arial" w:hAnsi="Arial" w:cs="Arial"/>
          <w:sz w:val="22"/>
        </w:rPr>
      </w:pPr>
    </w:p>
    <w:p w14:paraId="3F8DDC7E" w14:textId="77777777" w:rsidR="008604C5" w:rsidRPr="00AE33D8" w:rsidRDefault="008604C5" w:rsidP="005D1A7A">
      <w:pPr>
        <w:jc w:val="both"/>
        <w:rPr>
          <w:rFonts w:ascii="Arial" w:hAnsi="Arial" w:cs="Arial"/>
          <w:sz w:val="22"/>
        </w:rPr>
      </w:pPr>
    </w:p>
    <w:p w14:paraId="64ADCF8B" w14:textId="35DD9B24" w:rsidR="00A90A6C" w:rsidRDefault="005D1A7A" w:rsidP="008604C5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Segundo andar – também é um espaço com divisórias que mede cerca de </w:t>
      </w:r>
      <w:r>
        <w:rPr>
          <w:rFonts w:ascii="Arial" w:hAnsi="Arial" w:cs="Arial"/>
        </w:rPr>
        <w:lastRenderedPageBreak/>
        <w:t>900m² (30m x 30m</w:t>
      </w:r>
      <w:r w:rsidR="000A06B4">
        <w:rPr>
          <w:rFonts w:ascii="Arial" w:hAnsi="Arial" w:cs="Arial"/>
        </w:rPr>
        <w:t>), nela</w:t>
      </w:r>
      <w:r>
        <w:rPr>
          <w:rFonts w:ascii="Arial" w:hAnsi="Arial" w:cs="Arial"/>
        </w:rPr>
        <w:t xml:space="preserve"> será a sala de equipamentos, contendo o servidor, os </w:t>
      </w:r>
      <w:r w:rsidRPr="00272362">
        <w:rPr>
          <w:rFonts w:ascii="Arial" w:hAnsi="Arial" w:cs="Arial"/>
          <w:i/>
        </w:rPr>
        <w:t>switches</w:t>
      </w:r>
      <w:r>
        <w:rPr>
          <w:rFonts w:ascii="Arial" w:hAnsi="Arial" w:cs="Arial"/>
        </w:rPr>
        <w:t xml:space="preserve">, o </w:t>
      </w:r>
      <w:r w:rsidRPr="000A06B4">
        <w:rPr>
          <w:rFonts w:ascii="Arial" w:hAnsi="Arial" w:cs="Arial"/>
          <w:i/>
        </w:rPr>
        <w:t xml:space="preserve">patch </w:t>
      </w:r>
      <w:proofErr w:type="spellStart"/>
      <w:r w:rsidRPr="000A06B4">
        <w:rPr>
          <w:rFonts w:ascii="Arial" w:hAnsi="Arial" w:cs="Arial"/>
          <w:i/>
        </w:rPr>
        <w:t>panel</w:t>
      </w:r>
      <w:proofErr w:type="spellEnd"/>
      <w:r>
        <w:rPr>
          <w:rFonts w:ascii="Arial" w:hAnsi="Arial" w:cs="Arial"/>
        </w:rPr>
        <w:t xml:space="preserve">, roteadores, modem, monitor e ar condicionado para garantir que os equipamentos não aqueçam. O andar também possuíra </w:t>
      </w:r>
      <w:r w:rsidRPr="00616D04">
        <w:rPr>
          <w:rFonts w:ascii="Arial" w:hAnsi="Arial" w:cs="Arial"/>
        </w:rPr>
        <w:t>3 salas de treinamento de tecnologias, sendo cada uma com 2</w:t>
      </w:r>
      <w:r>
        <w:rPr>
          <w:rFonts w:ascii="Arial" w:hAnsi="Arial" w:cs="Arial"/>
        </w:rPr>
        <w:t xml:space="preserve">0 pontos de telecomunicações. </w:t>
      </w:r>
      <w:r w:rsidRPr="00815A3A">
        <w:rPr>
          <w:rFonts w:ascii="Arial" w:hAnsi="Arial" w:cs="Arial"/>
        </w:rPr>
        <w:t xml:space="preserve">Rede </w:t>
      </w:r>
      <w:r w:rsidRPr="00272362">
        <w:rPr>
          <w:rFonts w:ascii="Arial" w:hAnsi="Arial" w:cs="Arial"/>
          <w:i/>
        </w:rPr>
        <w:t>wireless</w:t>
      </w:r>
      <w:r w:rsidR="000A06B4">
        <w:rPr>
          <w:rFonts w:ascii="Arial" w:hAnsi="Arial" w:cs="Arial"/>
        </w:rPr>
        <w:t xml:space="preserve"> disponível em todos os ambientes</w:t>
      </w:r>
      <w:r>
        <w:rPr>
          <w:rFonts w:ascii="Arial" w:hAnsi="Arial" w:cs="Arial"/>
        </w:rPr>
        <w:t>.</w:t>
      </w:r>
    </w:p>
    <w:p w14:paraId="5CD4D476" w14:textId="7AFFEDFF" w:rsidR="005D1A7A" w:rsidRDefault="008604C5" w:rsidP="00BD7A97">
      <w:pPr>
        <w:ind w:left="-70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877F698">
          <v:shape id="_x0000_i1026" type="#_x0000_t75" style="width:502.5pt;height:469.5pt">
            <v:imagedata r:id="rId18" o:title="Andar 2 - Mobília"/>
          </v:shape>
        </w:pict>
      </w:r>
    </w:p>
    <w:p w14:paraId="09C18231" w14:textId="77777777" w:rsidR="005D1A7A" w:rsidRPr="00AE33D8" w:rsidRDefault="005D1A7A" w:rsidP="005D1A7A">
      <w:pPr>
        <w:jc w:val="both"/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2 - PLANTA BAIXA DO SEGUNDO ANDAR</w:t>
      </w:r>
    </w:p>
    <w:p w14:paraId="5FAC4A4C" w14:textId="77777777" w:rsidR="005D1A7A" w:rsidRPr="00AE33D8" w:rsidRDefault="005D1A7A" w:rsidP="005D1A7A">
      <w:pPr>
        <w:jc w:val="both"/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12A3134C" w14:textId="4667C40F" w:rsidR="005D1A7A" w:rsidRDefault="005D1A7A" w:rsidP="005D1A7A">
      <w:pPr>
        <w:rPr>
          <w:rFonts w:ascii="Arial" w:hAnsi="Arial" w:cs="Arial"/>
        </w:rPr>
      </w:pPr>
    </w:p>
    <w:p w14:paraId="0BE83153" w14:textId="7D77939D" w:rsidR="00F56560" w:rsidRDefault="00F56560" w:rsidP="00200D45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Será implantado câmeras de segurança </w:t>
      </w:r>
      <w:r w:rsidR="003F4C06">
        <w:rPr>
          <w:rFonts w:ascii="Arial" w:hAnsi="Arial" w:cs="Arial"/>
        </w:rPr>
        <w:t xml:space="preserve">IP, </w:t>
      </w:r>
      <w:r>
        <w:rPr>
          <w:rFonts w:ascii="Arial" w:hAnsi="Arial" w:cs="Arial"/>
        </w:rPr>
        <w:t xml:space="preserve">em ambos os andares, </w:t>
      </w:r>
      <w:r w:rsidR="00200D45">
        <w:rPr>
          <w:rFonts w:ascii="Arial" w:hAnsi="Arial" w:cs="Arial"/>
        </w:rPr>
        <w:t xml:space="preserve">no </w:t>
      </w:r>
      <w:r w:rsidR="00200D45">
        <w:rPr>
          <w:rFonts w:ascii="Arial" w:hAnsi="Arial" w:cs="Arial"/>
        </w:rPr>
        <w:lastRenderedPageBreak/>
        <w:t>espaço de 16</w:t>
      </w:r>
      <w:r w:rsidR="00200D45" w:rsidRPr="00200D45">
        <w:rPr>
          <w:rFonts w:ascii="Arial" w:hAnsi="Arial" w:cs="Arial"/>
        </w:rPr>
        <w:t xml:space="preserve"> </w:t>
      </w:r>
      <w:r w:rsidR="00200D45">
        <w:rPr>
          <w:rFonts w:ascii="Arial" w:hAnsi="Arial" w:cs="Arial"/>
        </w:rPr>
        <w:t xml:space="preserve">m² </w:t>
      </w:r>
      <w:r w:rsidR="00200D45" w:rsidRPr="003C062A">
        <w:rPr>
          <w:rFonts w:ascii="Arial" w:hAnsi="Arial" w:cs="Arial"/>
        </w:rPr>
        <w:t>(4m x 4m)</w:t>
      </w:r>
      <w:r w:rsidR="00200D45">
        <w:rPr>
          <w:rFonts w:ascii="Arial" w:hAnsi="Arial" w:cs="Arial"/>
        </w:rPr>
        <w:t xml:space="preserve"> onde estão localizados o </w:t>
      </w:r>
      <w:r w:rsidR="003F4C06">
        <w:rPr>
          <w:rFonts w:ascii="Arial" w:hAnsi="Arial" w:cs="Arial"/>
        </w:rPr>
        <w:t xml:space="preserve">elevador e escadas. </w:t>
      </w:r>
    </w:p>
    <w:p w14:paraId="68E99968" w14:textId="16DAC9F0" w:rsidR="009F5AA3" w:rsidRDefault="009F5AA3" w:rsidP="00200D45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Com as câmeras o local estará proporcionando mais segurança, e desencoraja roubos e fraldes.</w:t>
      </w:r>
    </w:p>
    <w:p w14:paraId="77900341" w14:textId="632D4F33" w:rsidR="00F56560" w:rsidRDefault="00F56560" w:rsidP="00E803EE">
      <w:pPr>
        <w:jc w:val="both"/>
        <w:rPr>
          <w:rFonts w:ascii="Arial" w:hAnsi="Arial" w:cs="Arial"/>
        </w:rPr>
      </w:pPr>
    </w:p>
    <w:p w14:paraId="387731AD" w14:textId="7302F4C0" w:rsidR="005D1A7A" w:rsidRPr="00A90A6C" w:rsidRDefault="00A90A6C" w:rsidP="00132E84">
      <w:pPr>
        <w:numPr>
          <w:ilvl w:val="1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5D1A7A" w:rsidRPr="00A90A6C">
        <w:rPr>
          <w:rFonts w:ascii="Arial" w:hAnsi="Arial" w:cs="Arial"/>
        </w:rPr>
        <w:t>EQUIPAMENTOS</w:t>
      </w:r>
    </w:p>
    <w:p w14:paraId="4FB9994E" w14:textId="77777777" w:rsidR="005D1A7A" w:rsidRDefault="005D1A7A" w:rsidP="005D1A7A">
      <w:pPr>
        <w:rPr>
          <w:rFonts w:ascii="Arial" w:hAnsi="Arial" w:cs="Arial"/>
        </w:rPr>
      </w:pPr>
    </w:p>
    <w:p w14:paraId="1E3B2EEA" w14:textId="77777777" w:rsidR="005D1A7A" w:rsidRDefault="005D1A7A" w:rsidP="005D1A7A">
      <w:pPr>
        <w:rPr>
          <w:rFonts w:ascii="Arial" w:hAnsi="Arial" w:cs="Arial"/>
        </w:rPr>
      </w:pPr>
    </w:p>
    <w:p w14:paraId="5F8377DC" w14:textId="342F12F3" w:rsidR="005D1A7A" w:rsidRDefault="00AE33D8" w:rsidP="00AE33D8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O primeiro andar irá</w:t>
      </w:r>
      <w:r w:rsidR="00BF1344">
        <w:rPr>
          <w:rFonts w:ascii="Arial" w:hAnsi="Arial" w:cs="Arial"/>
        </w:rPr>
        <w:t xml:space="preserve"> </w:t>
      </w:r>
      <w:r w:rsidR="00091F4A">
        <w:rPr>
          <w:rFonts w:ascii="Arial" w:hAnsi="Arial" w:cs="Arial"/>
        </w:rPr>
        <w:t>comportar</w:t>
      </w:r>
      <w:r w:rsidR="00BF1344">
        <w:rPr>
          <w:rFonts w:ascii="Arial" w:hAnsi="Arial" w:cs="Arial"/>
        </w:rPr>
        <w:t xml:space="preserve"> os</w:t>
      </w:r>
      <w:r w:rsidR="005D1A7A">
        <w:rPr>
          <w:rFonts w:ascii="Arial" w:hAnsi="Arial" w:cs="Arial"/>
        </w:rPr>
        <w:t xml:space="preserve"> seguintes equipamentos:</w:t>
      </w:r>
    </w:p>
    <w:p w14:paraId="519A1D3F" w14:textId="77777777" w:rsidR="005D1A7A" w:rsidRDefault="005D1A7A" w:rsidP="005D1A7A">
      <w:pPr>
        <w:rPr>
          <w:rFonts w:ascii="Arial" w:hAnsi="Arial" w:cs="Arial"/>
        </w:rPr>
      </w:pPr>
    </w:p>
    <w:p w14:paraId="2060CA10" w14:textId="38F2543C" w:rsidR="005D1A7A" w:rsidRPr="003F7F77" w:rsidRDefault="005D1A7A" w:rsidP="00E803EE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Computadores </w:t>
      </w:r>
      <w:r>
        <w:rPr>
          <w:rFonts w:ascii="Arial" w:hAnsi="Arial" w:cs="Arial"/>
        </w:rPr>
        <w:t>–</w:t>
      </w:r>
      <w:r w:rsidRPr="003F7F77">
        <w:rPr>
          <w:rFonts w:ascii="Arial" w:hAnsi="Arial" w:cs="Arial"/>
        </w:rPr>
        <w:t xml:space="preserve"> </w:t>
      </w:r>
      <w:r w:rsidR="00B7093F">
        <w:rPr>
          <w:rFonts w:ascii="Arial" w:hAnsi="Arial" w:cs="Arial"/>
        </w:rPr>
        <w:t>Mesas Competidores/Palco e Área de Trabalho (22</w:t>
      </w:r>
      <w:r w:rsidRPr="003F7F77">
        <w:rPr>
          <w:rFonts w:ascii="Arial" w:hAnsi="Arial" w:cs="Arial"/>
        </w:rPr>
        <w:t xml:space="preserve"> unidades</w:t>
      </w:r>
      <w:r>
        <w:rPr>
          <w:rFonts w:ascii="Arial" w:hAnsi="Arial" w:cs="Arial"/>
        </w:rPr>
        <w:t xml:space="preserve"> – 1 para cada mesa)</w:t>
      </w:r>
    </w:p>
    <w:p w14:paraId="3C3488ED" w14:textId="3C0E9E6B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Processador Intel Core i3 –</w:t>
      </w:r>
      <w:r>
        <w:rPr>
          <w:rFonts w:ascii="Arial" w:hAnsi="Arial" w:cs="Arial"/>
        </w:rPr>
        <w:t xml:space="preserve"> 4170 (3 Mb cache L3, 3,7 GHz.)</w:t>
      </w:r>
      <w:r w:rsidR="0021078C">
        <w:rPr>
          <w:rFonts w:ascii="Arial" w:hAnsi="Arial" w:cs="Arial"/>
        </w:rPr>
        <w:t>;</w:t>
      </w:r>
    </w:p>
    <w:p w14:paraId="4675C004" w14:textId="17E03B3A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Sistema Operacional Windows 10 Home</w:t>
      </w:r>
      <w:r>
        <w:rPr>
          <w:rFonts w:ascii="Arial" w:hAnsi="Arial" w:cs="Arial"/>
        </w:rPr>
        <w:t xml:space="preserve"> – 64 bits – Português (Brasil)</w:t>
      </w:r>
      <w:r w:rsidR="0021078C">
        <w:rPr>
          <w:rFonts w:ascii="Arial" w:hAnsi="Arial" w:cs="Arial"/>
        </w:rPr>
        <w:t>;</w:t>
      </w:r>
    </w:p>
    <w:p w14:paraId="2E544414" w14:textId="104CD712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Monitor Dell de 21,5</w:t>
      </w:r>
      <w:r>
        <w:rPr>
          <w:rFonts w:ascii="Arial" w:hAnsi="Arial" w:cs="Arial"/>
        </w:rPr>
        <w:t xml:space="preserve"> polegadas </w:t>
      </w:r>
      <w:proofErr w:type="spellStart"/>
      <w:r>
        <w:rPr>
          <w:rFonts w:ascii="Arial" w:hAnsi="Arial" w:cs="Arial"/>
        </w:rPr>
        <w:t>widescreen</w:t>
      </w:r>
      <w:proofErr w:type="spellEnd"/>
      <w:r>
        <w:rPr>
          <w:rFonts w:ascii="Arial" w:hAnsi="Arial" w:cs="Arial"/>
        </w:rPr>
        <w:t xml:space="preserve"> – SE2216H</w:t>
      </w:r>
      <w:r w:rsidR="0021078C">
        <w:rPr>
          <w:rFonts w:ascii="Arial" w:hAnsi="Arial" w:cs="Arial"/>
        </w:rPr>
        <w:t>;</w:t>
      </w:r>
    </w:p>
    <w:p w14:paraId="71C478F2" w14:textId="6EE38D73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Memória 4 Gb, </w:t>
      </w:r>
      <w:r>
        <w:rPr>
          <w:rFonts w:ascii="Arial" w:hAnsi="Arial" w:cs="Arial"/>
        </w:rPr>
        <w:t xml:space="preserve">Single </w:t>
      </w:r>
      <w:proofErr w:type="spellStart"/>
      <w:r>
        <w:rPr>
          <w:rFonts w:ascii="Arial" w:hAnsi="Arial" w:cs="Arial"/>
        </w:rPr>
        <w:t>Channel</w:t>
      </w:r>
      <w:proofErr w:type="spellEnd"/>
      <w:r>
        <w:rPr>
          <w:rFonts w:ascii="Arial" w:hAnsi="Arial" w:cs="Arial"/>
        </w:rPr>
        <w:t xml:space="preserve"> DDR3 – 1600 MHz.</w:t>
      </w:r>
      <w:r w:rsidR="0021078C">
        <w:rPr>
          <w:rFonts w:ascii="Arial" w:hAnsi="Arial" w:cs="Arial"/>
        </w:rPr>
        <w:t>;</w:t>
      </w:r>
    </w:p>
    <w:p w14:paraId="1960D946" w14:textId="2AB672A9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DVD-RW (leit</w:t>
      </w:r>
      <w:r>
        <w:rPr>
          <w:rFonts w:ascii="Arial" w:hAnsi="Arial" w:cs="Arial"/>
        </w:rPr>
        <w:t xml:space="preserve">ura e gravação de </w:t>
      </w:r>
      <w:proofErr w:type="spellStart"/>
      <w:r>
        <w:rPr>
          <w:rFonts w:ascii="Arial" w:hAnsi="Arial" w:cs="Arial"/>
        </w:rPr>
        <w:t>CD’s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DVD’s</w:t>
      </w:r>
      <w:proofErr w:type="spellEnd"/>
      <w:r>
        <w:rPr>
          <w:rFonts w:ascii="Arial" w:hAnsi="Arial" w:cs="Arial"/>
        </w:rPr>
        <w:t>)</w:t>
      </w:r>
      <w:r w:rsidR="0021078C">
        <w:rPr>
          <w:rFonts w:ascii="Arial" w:hAnsi="Arial" w:cs="Arial"/>
        </w:rPr>
        <w:t>;</w:t>
      </w:r>
    </w:p>
    <w:p w14:paraId="337C0190" w14:textId="345976DE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Mouse óptico USB Dell MS116</w:t>
      </w:r>
      <w:r w:rsidR="0021078C">
        <w:rPr>
          <w:rFonts w:ascii="Arial" w:hAnsi="Arial" w:cs="Arial"/>
        </w:rPr>
        <w:t>;</w:t>
      </w:r>
    </w:p>
    <w:p w14:paraId="3754AE74" w14:textId="6731E256" w:rsidR="005D1A7A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Teclado</w:t>
      </w:r>
      <w:r>
        <w:rPr>
          <w:rFonts w:ascii="Arial" w:hAnsi="Arial" w:cs="Arial"/>
        </w:rPr>
        <w:t xml:space="preserve"> com fio Dell KB216 padrão ABNT</w:t>
      </w:r>
      <w:r w:rsidR="0021078C">
        <w:rPr>
          <w:rFonts w:ascii="Arial" w:hAnsi="Arial" w:cs="Arial"/>
        </w:rPr>
        <w:t>.</w:t>
      </w:r>
    </w:p>
    <w:p w14:paraId="46B57A5F" w14:textId="77777777" w:rsidR="005D1A7A" w:rsidRDefault="005D1A7A" w:rsidP="005D1A7A">
      <w:pPr>
        <w:ind w:firstLine="709"/>
        <w:rPr>
          <w:rFonts w:ascii="Arial" w:hAnsi="Arial" w:cs="Arial"/>
        </w:rPr>
      </w:pPr>
    </w:p>
    <w:p w14:paraId="3B246D5F" w14:textId="7B154492" w:rsidR="005D1A7A" w:rsidRDefault="005D1A7A" w:rsidP="00E803EE">
      <w:pPr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Notebooks – Recepção </w:t>
      </w:r>
      <w:r w:rsidR="00B7093F">
        <w:rPr>
          <w:rFonts w:ascii="Arial" w:hAnsi="Arial" w:cs="Arial"/>
        </w:rPr>
        <w:t xml:space="preserve">e Banca Organizadora </w:t>
      </w:r>
      <w:r>
        <w:rPr>
          <w:rFonts w:ascii="Arial" w:hAnsi="Arial" w:cs="Arial"/>
        </w:rPr>
        <w:t>(</w:t>
      </w:r>
      <w:r w:rsidR="00B7093F">
        <w:rPr>
          <w:rFonts w:ascii="Arial" w:hAnsi="Arial" w:cs="Arial"/>
        </w:rPr>
        <w:t>1</w:t>
      </w:r>
      <w:r>
        <w:rPr>
          <w:rFonts w:ascii="Arial" w:hAnsi="Arial" w:cs="Arial"/>
        </w:rPr>
        <w:t>5 unidades)</w:t>
      </w:r>
    </w:p>
    <w:p w14:paraId="7F84ADB3" w14:textId="3FC0B82D" w:rsidR="005D1A7A" w:rsidRPr="003F7F77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Notebook</w:t>
      </w:r>
      <w:r w:rsidRPr="00C219D0">
        <w:rPr>
          <w:rFonts w:ascii="Arial" w:hAnsi="Arial" w:cs="Arial"/>
          <w:lang w:val="en-US"/>
        </w:rPr>
        <w:t xml:space="preserve"> Inspiron 15 7000 </w:t>
      </w:r>
      <w:proofErr w:type="spellStart"/>
      <w:r w:rsidRPr="00C219D0">
        <w:rPr>
          <w:rFonts w:ascii="Arial" w:hAnsi="Arial" w:cs="Arial"/>
          <w:lang w:val="en-US"/>
        </w:rPr>
        <w:t>Ultrafino</w:t>
      </w:r>
      <w:proofErr w:type="spellEnd"/>
      <w:r w:rsidR="0021078C">
        <w:rPr>
          <w:rFonts w:ascii="Arial" w:hAnsi="Arial" w:cs="Arial"/>
          <w:lang w:val="en-US"/>
        </w:rPr>
        <w:t>;</w:t>
      </w:r>
    </w:p>
    <w:p w14:paraId="2008A437" w14:textId="5F667B46" w:rsidR="005D1A7A" w:rsidRPr="003F7F77" w:rsidRDefault="005D1A7A" w:rsidP="00E803EE">
      <w:pPr>
        <w:ind w:left="720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Sistema Operacional Windows 10 </w:t>
      </w:r>
      <w:r w:rsidRPr="00B81361">
        <w:rPr>
          <w:rFonts w:ascii="Arial" w:hAnsi="Arial" w:cs="Arial"/>
          <w:i/>
        </w:rPr>
        <w:t>Home</w:t>
      </w:r>
      <w:r>
        <w:rPr>
          <w:rFonts w:ascii="Arial" w:hAnsi="Arial" w:cs="Arial"/>
        </w:rPr>
        <w:t xml:space="preserve"> – 64 bits – Português (Brasil)</w:t>
      </w:r>
      <w:r w:rsidR="0021078C">
        <w:rPr>
          <w:rFonts w:ascii="Arial" w:hAnsi="Arial" w:cs="Arial"/>
        </w:rPr>
        <w:t>;</w:t>
      </w:r>
    </w:p>
    <w:p w14:paraId="069092F2" w14:textId="79941FF7" w:rsidR="005D1A7A" w:rsidRPr="003F7F77" w:rsidRDefault="005D1A7A" w:rsidP="00E803EE">
      <w:pPr>
        <w:ind w:left="720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Monitor Dell </w:t>
      </w:r>
      <w:r>
        <w:rPr>
          <w:rFonts w:ascii="Arial" w:hAnsi="Arial" w:cs="Arial"/>
        </w:rPr>
        <w:t xml:space="preserve">de 15 polegadas </w:t>
      </w:r>
      <w:proofErr w:type="spellStart"/>
      <w:r w:rsidRPr="00B81361">
        <w:rPr>
          <w:rFonts w:ascii="Arial" w:hAnsi="Arial" w:cs="Arial"/>
          <w:i/>
        </w:rPr>
        <w:t>widescreen</w:t>
      </w:r>
      <w:proofErr w:type="spellEnd"/>
      <w:r>
        <w:rPr>
          <w:rFonts w:ascii="Arial" w:hAnsi="Arial" w:cs="Arial"/>
        </w:rPr>
        <w:t xml:space="preserve"> – SE2216H</w:t>
      </w:r>
      <w:r w:rsidR="0021078C">
        <w:rPr>
          <w:rFonts w:ascii="Arial" w:hAnsi="Arial" w:cs="Arial"/>
        </w:rPr>
        <w:t>;</w:t>
      </w:r>
    </w:p>
    <w:p w14:paraId="736213E5" w14:textId="5A814A9F" w:rsidR="005D1A7A" w:rsidRPr="003F7F77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Memória 8</w:t>
      </w:r>
      <w:r w:rsidRPr="003F7F77">
        <w:rPr>
          <w:rFonts w:ascii="Arial" w:hAnsi="Arial" w:cs="Arial"/>
        </w:rPr>
        <w:t xml:space="preserve"> Gb, </w:t>
      </w:r>
      <w:r w:rsidR="0021078C" w:rsidRPr="00B81361">
        <w:rPr>
          <w:rFonts w:ascii="Arial" w:hAnsi="Arial" w:cs="Arial"/>
          <w:i/>
        </w:rPr>
        <w:t>Single</w:t>
      </w:r>
      <w:r w:rsidR="0021078C">
        <w:rPr>
          <w:rFonts w:ascii="Arial" w:hAnsi="Arial" w:cs="Arial"/>
        </w:rPr>
        <w:t xml:space="preserve"> </w:t>
      </w:r>
      <w:proofErr w:type="spellStart"/>
      <w:r w:rsidR="0021078C" w:rsidRPr="00B81361">
        <w:rPr>
          <w:rFonts w:ascii="Arial" w:hAnsi="Arial" w:cs="Arial"/>
          <w:i/>
        </w:rPr>
        <w:t>Channel</w:t>
      </w:r>
      <w:proofErr w:type="spellEnd"/>
      <w:r w:rsidR="0021078C">
        <w:rPr>
          <w:rFonts w:ascii="Arial" w:hAnsi="Arial" w:cs="Arial"/>
        </w:rPr>
        <w:t xml:space="preserve"> DDR3 – 1600 MHz;</w:t>
      </w:r>
    </w:p>
    <w:p w14:paraId="14A22B0F" w14:textId="2D18985E" w:rsidR="005D1A7A" w:rsidRPr="003F7F77" w:rsidRDefault="005D1A7A" w:rsidP="00E803EE">
      <w:pPr>
        <w:ind w:left="720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DVD-RW (leit</w:t>
      </w:r>
      <w:r>
        <w:rPr>
          <w:rFonts w:ascii="Arial" w:hAnsi="Arial" w:cs="Arial"/>
        </w:rPr>
        <w:t xml:space="preserve">ura e gravação de </w:t>
      </w:r>
      <w:proofErr w:type="spellStart"/>
      <w:r>
        <w:rPr>
          <w:rFonts w:ascii="Arial" w:hAnsi="Arial" w:cs="Arial"/>
        </w:rPr>
        <w:t>CD’s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DVD’s</w:t>
      </w:r>
      <w:proofErr w:type="spellEnd"/>
      <w:r>
        <w:rPr>
          <w:rFonts w:ascii="Arial" w:hAnsi="Arial" w:cs="Arial"/>
        </w:rPr>
        <w:t>)</w:t>
      </w:r>
      <w:r w:rsidR="0021078C">
        <w:rPr>
          <w:rFonts w:ascii="Arial" w:hAnsi="Arial" w:cs="Arial"/>
        </w:rPr>
        <w:t>;</w:t>
      </w:r>
    </w:p>
    <w:p w14:paraId="2C5AA376" w14:textId="239A297D" w:rsidR="005D1A7A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Mouse óptico USB Dell MS116</w:t>
      </w:r>
      <w:r w:rsidR="0021078C">
        <w:rPr>
          <w:rFonts w:ascii="Arial" w:hAnsi="Arial" w:cs="Arial"/>
        </w:rPr>
        <w:t>.</w:t>
      </w:r>
    </w:p>
    <w:p w14:paraId="2C3DA482" w14:textId="77777777" w:rsidR="005D1A7A" w:rsidRDefault="005D1A7A" w:rsidP="005D1A7A">
      <w:pPr>
        <w:ind w:left="720"/>
        <w:rPr>
          <w:rFonts w:ascii="Arial" w:hAnsi="Arial" w:cs="Arial"/>
        </w:rPr>
      </w:pPr>
    </w:p>
    <w:p w14:paraId="53DCE35F" w14:textId="1CA3BD04" w:rsidR="005D1A7A" w:rsidRPr="003F7F77" w:rsidRDefault="002E6F9E" w:rsidP="00E803EE">
      <w:pPr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Câmera de segurança </w:t>
      </w:r>
      <w:r w:rsidR="00B81361">
        <w:rPr>
          <w:rFonts w:ascii="Arial" w:hAnsi="Arial" w:cs="Arial"/>
        </w:rPr>
        <w:t>Wi-Fi</w:t>
      </w:r>
      <w:r>
        <w:rPr>
          <w:rFonts w:ascii="Arial" w:hAnsi="Arial" w:cs="Arial"/>
        </w:rPr>
        <w:t xml:space="preserve"> IP </w:t>
      </w:r>
      <w:r w:rsidR="005D1A7A" w:rsidRPr="007B0A94">
        <w:rPr>
          <w:rFonts w:ascii="Arial" w:hAnsi="Arial" w:cs="Arial"/>
        </w:rPr>
        <w:t xml:space="preserve">6149 </w:t>
      </w:r>
      <w:proofErr w:type="spellStart"/>
      <w:r w:rsidR="005D1A7A" w:rsidRPr="007B0A94">
        <w:rPr>
          <w:rFonts w:ascii="Arial" w:hAnsi="Arial" w:cs="Arial"/>
        </w:rPr>
        <w:t>Leadership</w:t>
      </w:r>
      <w:proofErr w:type="spellEnd"/>
      <w:r w:rsidR="005D1A7A" w:rsidRPr="007B0A94">
        <w:rPr>
          <w:rFonts w:ascii="Arial" w:hAnsi="Arial" w:cs="Arial"/>
        </w:rPr>
        <w:t> (</w:t>
      </w:r>
      <w:r w:rsidR="005D1A7A">
        <w:rPr>
          <w:rFonts w:ascii="Arial" w:hAnsi="Arial" w:cs="Arial"/>
        </w:rPr>
        <w:t>2 unidades no andar e outra sendo para o elevador)</w:t>
      </w:r>
    </w:p>
    <w:p w14:paraId="5C0B8CAD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Sem fio, </w:t>
      </w:r>
      <w:proofErr w:type="gramStart"/>
      <w:r w:rsidRPr="007B0A94">
        <w:rPr>
          <w:rFonts w:ascii="Arial" w:hAnsi="Arial" w:cs="Arial"/>
        </w:rPr>
        <w:t>Bivolt</w:t>
      </w:r>
      <w:proofErr w:type="gramEnd"/>
      <w:r w:rsidRPr="007B0A94">
        <w:rPr>
          <w:rFonts w:ascii="Arial" w:hAnsi="Arial" w:cs="Arial"/>
        </w:rPr>
        <w:t xml:space="preserve"> </w:t>
      </w:r>
    </w:p>
    <w:p w14:paraId="4220A888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 w:rsidRPr="007B0A94">
        <w:rPr>
          <w:rFonts w:ascii="Arial" w:hAnsi="Arial" w:cs="Arial"/>
        </w:rPr>
        <w:t xml:space="preserve">Visão Noturna </w:t>
      </w:r>
    </w:p>
    <w:p w14:paraId="79EE4185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 w:rsidRPr="007B0A94">
        <w:rPr>
          <w:rFonts w:ascii="Arial" w:hAnsi="Arial" w:cs="Arial"/>
        </w:rPr>
        <w:t xml:space="preserve">Sensor de alerta de movimentos </w:t>
      </w:r>
    </w:p>
    <w:p w14:paraId="44547C88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Giro de 270º horizontal, </w:t>
      </w:r>
      <w:r w:rsidRPr="007B0A94">
        <w:rPr>
          <w:rFonts w:ascii="Arial" w:hAnsi="Arial" w:cs="Arial"/>
        </w:rPr>
        <w:t xml:space="preserve">Giro de 90º vertical </w:t>
      </w:r>
    </w:p>
    <w:p w14:paraId="783A58ED" w14:textId="77777777" w:rsidR="005D1A7A" w:rsidRDefault="005D1A7A" w:rsidP="00E803EE">
      <w:pPr>
        <w:ind w:left="720"/>
        <w:jc w:val="both"/>
        <w:rPr>
          <w:rFonts w:ascii="Arial" w:hAnsi="Arial" w:cs="Arial"/>
        </w:rPr>
      </w:pPr>
      <w:r w:rsidRPr="007B0A94">
        <w:rPr>
          <w:rFonts w:ascii="Arial" w:hAnsi="Arial" w:cs="Arial"/>
        </w:rPr>
        <w:lastRenderedPageBreak/>
        <w:t xml:space="preserve">Resolução Máxima (em </w:t>
      </w:r>
      <w:r w:rsidRPr="00B81361">
        <w:rPr>
          <w:rFonts w:ascii="Arial" w:hAnsi="Arial" w:cs="Arial"/>
          <w:i/>
        </w:rPr>
        <w:t>pixels</w:t>
      </w:r>
      <w:r w:rsidRPr="007B0A94">
        <w:rPr>
          <w:rFonts w:ascii="Arial" w:hAnsi="Arial" w:cs="Arial"/>
        </w:rPr>
        <w:t xml:space="preserve">): 640x480 (VGA) / </w:t>
      </w:r>
      <w:r>
        <w:rPr>
          <w:rFonts w:ascii="Arial" w:hAnsi="Arial" w:cs="Arial"/>
        </w:rPr>
        <w:t>320x240 (QVGA) / 160x120 (QQVGA)</w:t>
      </w:r>
    </w:p>
    <w:p w14:paraId="71726F09" w14:textId="77777777" w:rsidR="005D1A7A" w:rsidRDefault="005D1A7A" w:rsidP="005D1A7A">
      <w:pPr>
        <w:rPr>
          <w:rFonts w:ascii="Arial" w:hAnsi="Arial" w:cs="Arial"/>
        </w:rPr>
      </w:pPr>
    </w:p>
    <w:p w14:paraId="4E1A9EAF" w14:textId="77777777" w:rsidR="005D1A7A" w:rsidRDefault="005D1A7A" w:rsidP="005D1A7A">
      <w:pPr>
        <w:rPr>
          <w:rFonts w:ascii="Arial" w:hAnsi="Arial" w:cs="Arial"/>
        </w:rPr>
      </w:pPr>
    </w:p>
    <w:p w14:paraId="6E46877F" w14:textId="77777777" w:rsidR="005D1A7A" w:rsidRDefault="005D1A7A" w:rsidP="005D1A7A">
      <w:pPr>
        <w:rPr>
          <w:rFonts w:ascii="Arial" w:hAnsi="Arial" w:cs="Arial"/>
        </w:rPr>
      </w:pPr>
    </w:p>
    <w:p w14:paraId="1698E6B3" w14:textId="411633DD" w:rsidR="005D1A7A" w:rsidRPr="003F7F77" w:rsidRDefault="002E6F9E" w:rsidP="005D1A7A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Telefones </w:t>
      </w:r>
      <w:proofErr w:type="spellStart"/>
      <w:r>
        <w:rPr>
          <w:rFonts w:ascii="Arial" w:hAnsi="Arial" w:cs="Arial"/>
        </w:rPr>
        <w:t>voIP</w:t>
      </w:r>
      <w:proofErr w:type="spellEnd"/>
      <w:r>
        <w:rPr>
          <w:rFonts w:ascii="Arial" w:hAnsi="Arial" w:cs="Arial"/>
        </w:rPr>
        <w:t xml:space="preserve"> (3</w:t>
      </w:r>
      <w:r w:rsidR="005D1A7A">
        <w:rPr>
          <w:rFonts w:ascii="Arial" w:hAnsi="Arial" w:cs="Arial"/>
        </w:rPr>
        <w:t xml:space="preserve"> unidades)</w:t>
      </w:r>
    </w:p>
    <w:p w14:paraId="02D71089" w14:textId="77777777" w:rsidR="005D1A7A" w:rsidRPr="004C354D" w:rsidRDefault="005D1A7A" w:rsidP="005D1A7A">
      <w:pPr>
        <w:ind w:left="720"/>
        <w:rPr>
          <w:rFonts w:ascii="Arial" w:hAnsi="Arial" w:cs="Arial"/>
        </w:rPr>
      </w:pPr>
      <w:r w:rsidRPr="004C354D">
        <w:rPr>
          <w:rFonts w:ascii="Arial" w:hAnsi="Arial" w:cs="Arial"/>
        </w:rPr>
        <w:t xml:space="preserve">Temperatura:   0 A 45 </w:t>
      </w:r>
      <w:proofErr w:type="spellStart"/>
      <w:r w:rsidRPr="004C354D">
        <w:rPr>
          <w:rFonts w:ascii="Arial" w:hAnsi="Arial" w:cs="Arial"/>
        </w:rPr>
        <w:t>ºC</w:t>
      </w:r>
      <w:proofErr w:type="spellEnd"/>
      <w:r w:rsidRPr="004C354D">
        <w:rPr>
          <w:rFonts w:ascii="Arial" w:hAnsi="Arial" w:cs="Arial"/>
        </w:rPr>
        <w:br/>
        <w:t>Umidade:   0 A 85</w:t>
      </w:r>
      <w:r w:rsidRPr="004C354D">
        <w:rPr>
          <w:rFonts w:ascii="Arial" w:hAnsi="Arial" w:cs="Arial"/>
        </w:rPr>
        <w:br/>
        <w:t>Lan (</w:t>
      </w:r>
      <w:proofErr w:type="spellStart"/>
      <w:r w:rsidRPr="004C354D">
        <w:rPr>
          <w:rFonts w:ascii="Arial" w:hAnsi="Arial" w:cs="Arial"/>
        </w:rPr>
        <w:t>Pc</w:t>
      </w:r>
      <w:proofErr w:type="spellEnd"/>
      <w:r w:rsidRPr="004C354D">
        <w:rPr>
          <w:rFonts w:ascii="Arial" w:hAnsi="Arial" w:cs="Arial"/>
        </w:rPr>
        <w:t xml:space="preserve"> </w:t>
      </w:r>
      <w:proofErr w:type="spellStart"/>
      <w:r w:rsidRPr="004C354D">
        <w:rPr>
          <w:rFonts w:ascii="Arial" w:hAnsi="Arial" w:cs="Arial"/>
        </w:rPr>
        <w:t>Port</w:t>
      </w:r>
      <w:proofErr w:type="spellEnd"/>
      <w:r w:rsidRPr="004C354D">
        <w:rPr>
          <w:rFonts w:ascii="Arial" w:hAnsi="Arial" w:cs="Arial"/>
        </w:rPr>
        <w:t>):   10/100 Mbps</w:t>
      </w:r>
      <w:r w:rsidRPr="004C354D">
        <w:rPr>
          <w:rFonts w:ascii="Arial" w:hAnsi="Arial" w:cs="Arial"/>
        </w:rPr>
        <w:br/>
      </w:r>
      <w:proofErr w:type="spellStart"/>
      <w:r w:rsidRPr="004C354D">
        <w:rPr>
          <w:rFonts w:ascii="Arial" w:hAnsi="Arial" w:cs="Arial"/>
        </w:rPr>
        <w:t>Wan</w:t>
      </w:r>
      <w:proofErr w:type="spellEnd"/>
      <w:r w:rsidRPr="004C354D">
        <w:rPr>
          <w:rFonts w:ascii="Arial" w:hAnsi="Arial" w:cs="Arial"/>
        </w:rPr>
        <w:t xml:space="preserve"> (Internet </w:t>
      </w:r>
      <w:proofErr w:type="spellStart"/>
      <w:r w:rsidRPr="004C354D">
        <w:rPr>
          <w:rFonts w:ascii="Arial" w:hAnsi="Arial" w:cs="Arial"/>
        </w:rPr>
        <w:t>Port</w:t>
      </w:r>
      <w:proofErr w:type="spellEnd"/>
      <w:r w:rsidRPr="004C354D">
        <w:rPr>
          <w:rFonts w:ascii="Arial" w:hAnsi="Arial" w:cs="Arial"/>
        </w:rPr>
        <w:t>):   10/100 Mbps</w:t>
      </w:r>
      <w:r w:rsidRPr="004C354D">
        <w:rPr>
          <w:rFonts w:ascii="Arial" w:hAnsi="Arial" w:cs="Arial"/>
        </w:rPr>
        <w:br/>
        <w:t>Consumo Aproximado:   2,5 W</w:t>
      </w:r>
      <w:r w:rsidRPr="004C354D">
        <w:rPr>
          <w:rFonts w:ascii="Arial" w:hAnsi="Arial" w:cs="Arial"/>
        </w:rPr>
        <w:br/>
        <w:t xml:space="preserve">Fonte:   Entrada: Ac 100 A 240 V / Saída: </w:t>
      </w:r>
      <w:proofErr w:type="spellStart"/>
      <w:r w:rsidRPr="004C354D">
        <w:rPr>
          <w:rFonts w:ascii="Arial" w:hAnsi="Arial" w:cs="Arial"/>
        </w:rPr>
        <w:t>Dc</w:t>
      </w:r>
      <w:proofErr w:type="spellEnd"/>
      <w:r w:rsidRPr="004C354D">
        <w:rPr>
          <w:rFonts w:ascii="Arial" w:hAnsi="Arial" w:cs="Arial"/>
        </w:rPr>
        <w:t xml:space="preserve"> 12 V / 1 A</w:t>
      </w:r>
      <w:r w:rsidRPr="004C354D">
        <w:rPr>
          <w:rFonts w:ascii="Arial" w:hAnsi="Arial" w:cs="Arial"/>
        </w:rPr>
        <w:br/>
        <w:t xml:space="preserve">Tipo De Display:   128 </w:t>
      </w:r>
      <w:proofErr w:type="gramStart"/>
      <w:r w:rsidRPr="004C354D">
        <w:rPr>
          <w:rFonts w:ascii="Arial" w:hAnsi="Arial" w:cs="Arial"/>
        </w:rPr>
        <w:t>X</w:t>
      </w:r>
      <w:proofErr w:type="gramEnd"/>
      <w:r w:rsidRPr="004C354D">
        <w:rPr>
          <w:rFonts w:ascii="Arial" w:hAnsi="Arial" w:cs="Arial"/>
        </w:rPr>
        <w:t xml:space="preserve"> 32 Gráfico Monocromático</w:t>
      </w:r>
    </w:p>
    <w:p w14:paraId="0FA21165" w14:textId="77777777" w:rsidR="005D1A7A" w:rsidRDefault="005D1A7A" w:rsidP="005D1A7A">
      <w:pPr>
        <w:ind w:left="720"/>
        <w:rPr>
          <w:rFonts w:ascii="Arial" w:hAnsi="Arial" w:cs="Arial"/>
        </w:rPr>
      </w:pPr>
      <w:proofErr w:type="spellStart"/>
      <w:r w:rsidRPr="004C354D">
        <w:rPr>
          <w:rFonts w:ascii="Arial" w:hAnsi="Arial" w:cs="Arial"/>
        </w:rPr>
        <w:t>Codecs</w:t>
      </w:r>
      <w:proofErr w:type="spellEnd"/>
      <w:r w:rsidRPr="004C354D">
        <w:rPr>
          <w:rFonts w:ascii="Arial" w:hAnsi="Arial" w:cs="Arial"/>
        </w:rPr>
        <w:t xml:space="preserve"> De Áudio:   G711-A, G711-U, G722, G723, G726, G729 E </w:t>
      </w:r>
      <w:proofErr w:type="spellStart"/>
      <w:r w:rsidRPr="004C354D">
        <w:rPr>
          <w:rFonts w:ascii="Arial" w:hAnsi="Arial" w:cs="Arial"/>
        </w:rPr>
        <w:t>Ilbc</w:t>
      </w:r>
      <w:proofErr w:type="spellEnd"/>
    </w:p>
    <w:p w14:paraId="5781F6F4" w14:textId="77777777" w:rsidR="005D1A7A" w:rsidRDefault="005D1A7A" w:rsidP="005D1A7A">
      <w:pPr>
        <w:ind w:left="720"/>
        <w:rPr>
          <w:rFonts w:ascii="Arial" w:hAnsi="Arial" w:cs="Arial"/>
        </w:rPr>
      </w:pPr>
    </w:p>
    <w:p w14:paraId="2FEBE661" w14:textId="5604B122" w:rsidR="005D1A7A" w:rsidRPr="007B0A94" w:rsidRDefault="002E6F9E" w:rsidP="005D1A7A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Access Point (2</w:t>
      </w:r>
      <w:r w:rsidR="005D1A7A" w:rsidRPr="007B0A94">
        <w:rPr>
          <w:rFonts w:ascii="Arial" w:hAnsi="Arial" w:cs="Arial"/>
        </w:rPr>
        <w:t xml:space="preserve"> unidade</w:t>
      </w:r>
      <w:r w:rsidR="00B509B7">
        <w:rPr>
          <w:rFonts w:ascii="Arial" w:hAnsi="Arial" w:cs="Arial"/>
        </w:rPr>
        <w:t>s</w:t>
      </w:r>
      <w:r w:rsidR="005D1A7A" w:rsidRPr="007B0A94">
        <w:rPr>
          <w:rFonts w:ascii="Arial" w:hAnsi="Arial" w:cs="Arial"/>
        </w:rPr>
        <w:t>)</w:t>
      </w:r>
    </w:p>
    <w:p w14:paraId="07F1D4C2" w14:textId="0AEAEFAD" w:rsidR="005D1A7A" w:rsidRDefault="005D1A7A" w:rsidP="005D1A7A">
      <w:pPr>
        <w:ind w:left="720"/>
        <w:rPr>
          <w:rFonts w:ascii="Arial" w:hAnsi="Arial" w:cs="Arial"/>
        </w:rPr>
      </w:pPr>
      <w:proofErr w:type="spellStart"/>
      <w:r w:rsidRPr="008D531D">
        <w:rPr>
          <w:rFonts w:ascii="Arial" w:hAnsi="Arial" w:cs="Arial"/>
        </w:rPr>
        <w:t>Linksys</w:t>
      </w:r>
      <w:proofErr w:type="spellEnd"/>
      <w:r w:rsidRPr="008D531D">
        <w:rPr>
          <w:rFonts w:ascii="Arial" w:hAnsi="Arial" w:cs="Arial"/>
        </w:rPr>
        <w:t xml:space="preserve"> Roteador Wireless USB 450+450Mbps Dual-</w:t>
      </w:r>
      <w:proofErr w:type="spellStart"/>
      <w:r w:rsidRPr="008D531D">
        <w:rPr>
          <w:rFonts w:ascii="Arial" w:hAnsi="Arial" w:cs="Arial"/>
        </w:rPr>
        <w:t>band</w:t>
      </w:r>
      <w:proofErr w:type="spellEnd"/>
      <w:r w:rsidRPr="008D531D">
        <w:rPr>
          <w:rFonts w:ascii="Arial" w:hAnsi="Arial" w:cs="Arial"/>
        </w:rPr>
        <w:t xml:space="preserve"> Cloud EA4500-BR</w:t>
      </w:r>
      <w:r w:rsidR="0021078C">
        <w:rPr>
          <w:rFonts w:ascii="Arial" w:hAnsi="Arial" w:cs="Arial"/>
        </w:rPr>
        <w:t>.</w:t>
      </w:r>
    </w:p>
    <w:p w14:paraId="637BCED2" w14:textId="33E07EFC" w:rsidR="005D1A7A" w:rsidRDefault="005D1A7A" w:rsidP="005D1A7A">
      <w:pPr>
        <w:ind w:left="709"/>
        <w:rPr>
          <w:rFonts w:ascii="Arial" w:hAnsi="Arial" w:cs="Arial"/>
        </w:rPr>
      </w:pPr>
      <w:r w:rsidRPr="008D531D">
        <w:rPr>
          <w:rFonts w:ascii="Arial" w:hAnsi="Arial"/>
        </w:rPr>
        <w:t>Especificações:</w:t>
      </w:r>
      <w:r w:rsidRPr="008D531D">
        <w:rPr>
          <w:rFonts w:ascii="Arial" w:hAnsi="Arial" w:cs="Arial"/>
        </w:rPr>
        <w:br/>
      </w:r>
      <w:r>
        <w:rPr>
          <w:rFonts w:ascii="Arial" w:hAnsi="Arial" w:cs="Arial"/>
        </w:rPr>
        <w:t>Portas LAN: 4 portas</w:t>
      </w:r>
      <w:r w:rsidR="0021078C">
        <w:rPr>
          <w:rFonts w:ascii="Arial" w:hAnsi="Arial" w:cs="Arial"/>
        </w:rPr>
        <w:t>;</w:t>
      </w:r>
      <w:r>
        <w:rPr>
          <w:rFonts w:ascii="Arial" w:hAnsi="Arial" w:cs="Arial"/>
        </w:rPr>
        <w:br/>
        <w:t>Portas Ethernet: 1 porta</w:t>
      </w:r>
      <w:r w:rsidR="0021078C">
        <w:rPr>
          <w:rFonts w:ascii="Arial" w:hAnsi="Arial" w:cs="Arial"/>
        </w:rPr>
        <w:t>;</w:t>
      </w:r>
      <w:r>
        <w:rPr>
          <w:rFonts w:ascii="Arial" w:hAnsi="Arial" w:cs="Arial"/>
        </w:rPr>
        <w:br/>
      </w:r>
      <w:r w:rsidRPr="008D531D">
        <w:rPr>
          <w:rFonts w:ascii="Arial" w:hAnsi="Arial" w:cs="Arial"/>
        </w:rPr>
        <w:t>Canais: 11 automáticos</w:t>
      </w:r>
      <w:r w:rsidR="0021078C">
        <w:rPr>
          <w:rFonts w:ascii="Arial" w:hAnsi="Arial" w:cs="Arial"/>
        </w:rPr>
        <w:t>;</w:t>
      </w:r>
      <w:r w:rsidRPr="008D531D">
        <w:rPr>
          <w:rFonts w:ascii="Arial" w:hAnsi="Arial" w:cs="Arial"/>
        </w:rPr>
        <w:br/>
        <w:t>Wireless</w:t>
      </w:r>
      <w:r w:rsidR="0021078C">
        <w:rPr>
          <w:rFonts w:ascii="Arial" w:hAnsi="Arial" w:cs="Arial"/>
        </w:rPr>
        <w:t>;</w:t>
      </w:r>
      <w:r w:rsidR="0021078C">
        <w:rPr>
          <w:rFonts w:ascii="Arial" w:hAnsi="Arial" w:cs="Arial"/>
        </w:rPr>
        <w:br/>
        <w:t>Voltagem: Bivolt;</w:t>
      </w:r>
      <w:r w:rsidRPr="008D531D">
        <w:rPr>
          <w:rFonts w:ascii="Arial" w:hAnsi="Arial" w:cs="Arial"/>
        </w:rPr>
        <w:br/>
        <w:t>Dimen</w:t>
      </w:r>
      <w:r w:rsidR="0021078C">
        <w:rPr>
          <w:rFonts w:ascii="Arial" w:hAnsi="Arial" w:cs="Arial"/>
        </w:rPr>
        <w:t xml:space="preserve">sões (A x L x P): 9 </w:t>
      </w:r>
      <w:proofErr w:type="gramStart"/>
      <w:r w:rsidR="0021078C">
        <w:rPr>
          <w:rFonts w:ascii="Arial" w:hAnsi="Arial" w:cs="Arial"/>
        </w:rPr>
        <w:t>x</w:t>
      </w:r>
      <w:proofErr w:type="gramEnd"/>
      <w:r w:rsidR="0021078C">
        <w:rPr>
          <w:rFonts w:ascii="Arial" w:hAnsi="Arial" w:cs="Arial"/>
        </w:rPr>
        <w:t xml:space="preserve"> 12 x 3 cm.</w:t>
      </w:r>
    </w:p>
    <w:p w14:paraId="18763091" w14:textId="77777777" w:rsidR="002E6F9E" w:rsidRDefault="002E6F9E" w:rsidP="005D1A7A">
      <w:pPr>
        <w:ind w:left="709"/>
        <w:rPr>
          <w:rFonts w:ascii="Arial" w:hAnsi="Arial" w:cs="Arial"/>
        </w:rPr>
      </w:pPr>
    </w:p>
    <w:p w14:paraId="2C63832C" w14:textId="60732CFC" w:rsidR="002E6F9E" w:rsidRPr="007B0A94" w:rsidRDefault="002E6F9E" w:rsidP="002E6F9E">
      <w:pPr>
        <w:numPr>
          <w:ilvl w:val="0"/>
          <w:numId w:val="28"/>
        </w:numPr>
        <w:rPr>
          <w:rFonts w:ascii="Arial" w:hAnsi="Arial" w:cs="Arial"/>
        </w:rPr>
      </w:pPr>
      <w:r w:rsidRPr="002E6F9E">
        <w:rPr>
          <w:rFonts w:ascii="Arial" w:hAnsi="Arial" w:cs="Arial"/>
        </w:rPr>
        <w:t>Multifuncional HP LaserJet Pro MFP M127fn (2 unidades)</w:t>
      </w:r>
    </w:p>
    <w:p w14:paraId="3964C531" w14:textId="59D1F327" w:rsidR="002E6F9E" w:rsidRDefault="002E6F9E" w:rsidP="002E6F9E">
      <w:pPr>
        <w:ind w:left="720"/>
        <w:rPr>
          <w:rFonts w:ascii="Arial" w:hAnsi="Arial" w:cs="Arial"/>
        </w:rPr>
      </w:pPr>
      <w:r w:rsidRPr="008D531D">
        <w:rPr>
          <w:rFonts w:ascii="Arial" w:hAnsi="Arial"/>
        </w:rPr>
        <w:t>Especificações:</w:t>
      </w:r>
      <w:r w:rsidRPr="002E6F9E">
        <w:rPr>
          <w:rFonts w:ascii="Arial" w:hAnsi="Arial" w:cs="Arial"/>
        </w:rPr>
        <w:t xml:space="preserve"> </w:t>
      </w:r>
    </w:p>
    <w:p w14:paraId="0D90703A" w14:textId="77777777" w:rsidR="0021078C" w:rsidRDefault="0021078C" w:rsidP="0021078C">
      <w:pPr>
        <w:ind w:left="720"/>
        <w:rPr>
          <w:rFonts w:ascii="Arial" w:hAnsi="Arial" w:cs="Arial"/>
        </w:rPr>
      </w:pPr>
      <w:r w:rsidRPr="0021078C">
        <w:rPr>
          <w:rFonts w:ascii="Arial" w:hAnsi="Arial" w:cs="Arial"/>
          <w:bCs/>
        </w:rPr>
        <w:t>Velocidade de impressão (preto):</w:t>
      </w:r>
      <w:r w:rsidRPr="0021078C">
        <w:rPr>
          <w:rFonts w:ascii="Arial" w:hAnsi="Arial" w:cs="Arial"/>
        </w:rPr>
        <w:t> </w:t>
      </w:r>
      <w:r>
        <w:rPr>
          <w:rFonts w:ascii="Arial" w:hAnsi="Arial" w:cs="Arial"/>
        </w:rPr>
        <w:t>Normal: A</w:t>
      </w:r>
      <w:r w:rsidRPr="0021078C">
        <w:rPr>
          <w:rFonts w:ascii="Arial" w:hAnsi="Arial" w:cs="Arial"/>
        </w:rPr>
        <w:t xml:space="preserve">té </w:t>
      </w:r>
      <w:r w:rsidRPr="002E6F9E">
        <w:rPr>
          <w:rFonts w:ascii="Arial" w:hAnsi="Arial" w:cs="Arial"/>
        </w:rPr>
        <w:t>20 páginas por minuto</w:t>
      </w:r>
      <w:r>
        <w:rPr>
          <w:rFonts w:ascii="Arial" w:hAnsi="Arial" w:cs="Arial"/>
        </w:rPr>
        <w:t>;</w:t>
      </w:r>
    </w:p>
    <w:p w14:paraId="2722E90A" w14:textId="792E0BB4" w:rsidR="0021078C" w:rsidRDefault="0021078C" w:rsidP="0021078C">
      <w:pPr>
        <w:ind w:left="720"/>
        <w:rPr>
          <w:rFonts w:ascii="Arial" w:hAnsi="Arial" w:cs="Arial"/>
        </w:rPr>
      </w:pPr>
      <w:r w:rsidRPr="0021078C">
        <w:rPr>
          <w:rFonts w:ascii="Arial" w:hAnsi="Arial" w:cs="Arial"/>
          <w:bCs/>
        </w:rPr>
        <w:t>Primeira página impressa (pronta):</w:t>
      </w:r>
      <w:r w:rsidRPr="0021078C">
        <w:rPr>
          <w:rFonts w:ascii="Arial" w:hAnsi="Arial" w:cs="Arial"/>
        </w:rPr>
        <w:t> Preto até 9,5 segundos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Ciclo de trabalho (mensal, A4):</w:t>
      </w:r>
      <w:r w:rsidRPr="0021078C">
        <w:rPr>
          <w:rFonts w:ascii="Arial" w:hAnsi="Arial" w:cs="Arial"/>
        </w:rPr>
        <w:t> Até 8000 páginas[3]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Volume mensal de páginas recomendado:</w:t>
      </w:r>
      <w:r w:rsidRPr="0021078C">
        <w:rPr>
          <w:rFonts w:ascii="Arial" w:hAnsi="Arial" w:cs="Arial"/>
        </w:rPr>
        <w:t> 250 a 2000[2]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Tecnologia de impressão:</w:t>
      </w:r>
      <w:r w:rsidRPr="0021078C">
        <w:rPr>
          <w:rFonts w:ascii="Arial" w:hAnsi="Arial" w:cs="Arial"/>
        </w:rPr>
        <w:t> Laser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lastRenderedPageBreak/>
        <w:t>Qualidade de impressão preto (ótima):</w:t>
      </w:r>
      <w:r w:rsidRPr="0021078C">
        <w:rPr>
          <w:rFonts w:ascii="Arial" w:hAnsi="Arial" w:cs="Arial"/>
        </w:rPr>
        <w:t xml:space="preserve"> Até 600 </w:t>
      </w:r>
      <w:proofErr w:type="gramStart"/>
      <w:r w:rsidRPr="0021078C">
        <w:rPr>
          <w:rFonts w:ascii="Arial" w:hAnsi="Arial" w:cs="Arial"/>
        </w:rPr>
        <w:t>x</w:t>
      </w:r>
      <w:proofErr w:type="gramEnd"/>
      <w:r w:rsidRPr="0021078C">
        <w:rPr>
          <w:rFonts w:ascii="Arial" w:hAnsi="Arial" w:cs="Arial"/>
        </w:rPr>
        <w:t xml:space="preserve"> 600 </w:t>
      </w:r>
      <w:proofErr w:type="spellStart"/>
      <w:r w:rsidRPr="0021078C">
        <w:rPr>
          <w:rFonts w:ascii="Arial" w:hAnsi="Arial" w:cs="Arial"/>
        </w:rPr>
        <w:t>dpi</w:t>
      </w:r>
      <w:proofErr w:type="spellEnd"/>
      <w:r w:rsidRPr="0021078C">
        <w:rPr>
          <w:rFonts w:ascii="Arial" w:hAnsi="Arial" w:cs="Arial"/>
        </w:rPr>
        <w:t>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Idiomas de impressão:</w:t>
      </w:r>
      <w:r w:rsidRPr="0021078C">
        <w:rPr>
          <w:rFonts w:ascii="Arial" w:hAnsi="Arial" w:cs="Arial"/>
        </w:rPr>
        <w:t> </w:t>
      </w:r>
      <w:proofErr w:type="spellStart"/>
      <w:r w:rsidRPr="0021078C">
        <w:rPr>
          <w:rFonts w:ascii="Arial" w:hAnsi="Arial" w:cs="Arial"/>
        </w:rPr>
        <w:t>PCLm</w:t>
      </w:r>
      <w:proofErr w:type="spellEnd"/>
      <w:r w:rsidRPr="0021078C">
        <w:rPr>
          <w:rFonts w:ascii="Arial" w:hAnsi="Arial" w:cs="Arial"/>
        </w:rPr>
        <w:t>/</w:t>
      </w:r>
      <w:proofErr w:type="spellStart"/>
      <w:r w:rsidRPr="0021078C">
        <w:rPr>
          <w:rFonts w:ascii="Arial" w:hAnsi="Arial" w:cs="Arial"/>
        </w:rPr>
        <w:t>PCLmS</w:t>
      </w:r>
      <w:proofErr w:type="spellEnd"/>
      <w:r w:rsidRPr="0021078C">
        <w:rPr>
          <w:rFonts w:ascii="Arial" w:hAnsi="Arial" w:cs="Arial"/>
        </w:rPr>
        <w:t>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Monitor:</w:t>
      </w:r>
      <w:r w:rsidRPr="0021078C">
        <w:rPr>
          <w:rFonts w:ascii="Arial" w:hAnsi="Arial" w:cs="Arial"/>
        </w:rPr>
        <w:t> LCD de 2 linhas (texto) </w:t>
      </w:r>
      <w:r w:rsidRPr="0021078C">
        <w:rPr>
          <w:rFonts w:ascii="Arial" w:hAnsi="Arial" w:cs="Arial"/>
        </w:rPr>
        <w:br/>
      </w:r>
      <w:r w:rsidRPr="0021078C">
        <w:rPr>
          <w:rFonts w:ascii="Arial" w:hAnsi="Arial" w:cs="Arial"/>
          <w:bCs/>
        </w:rPr>
        <w:t>Velocidade do processador:</w:t>
      </w:r>
      <w:r w:rsidRPr="0021078C">
        <w:rPr>
          <w:rFonts w:ascii="Arial" w:hAnsi="Arial" w:cs="Arial"/>
        </w:rPr>
        <w:t> 600 MHz </w:t>
      </w:r>
    </w:p>
    <w:p w14:paraId="40A8358F" w14:textId="77777777" w:rsidR="001D66D8" w:rsidRDefault="001D66D8" w:rsidP="0021078C">
      <w:pPr>
        <w:ind w:left="720"/>
        <w:rPr>
          <w:rFonts w:ascii="Arial" w:hAnsi="Arial" w:cs="Arial"/>
        </w:rPr>
      </w:pPr>
    </w:p>
    <w:p w14:paraId="3383F88E" w14:textId="77777777" w:rsidR="001D66D8" w:rsidRDefault="001D66D8" w:rsidP="0021078C">
      <w:pPr>
        <w:ind w:left="720"/>
        <w:rPr>
          <w:rFonts w:ascii="Arial" w:hAnsi="Arial" w:cs="Arial"/>
        </w:rPr>
      </w:pPr>
    </w:p>
    <w:p w14:paraId="7E980A2F" w14:textId="14BD0198" w:rsidR="001D66D8" w:rsidRPr="001D66D8" w:rsidRDefault="001D66D8" w:rsidP="00745ADE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>Totem Painel De Led Para Marketing Digital</w:t>
      </w:r>
      <w:r w:rsidRPr="001D66D8">
        <w:t> </w:t>
      </w:r>
      <w:r w:rsidRPr="001D66D8">
        <w:rPr>
          <w:rFonts w:ascii="Arial" w:hAnsi="Arial" w:cs="Arial"/>
        </w:rPr>
        <w:t>(3 unidades)</w:t>
      </w:r>
    </w:p>
    <w:p w14:paraId="412A8938" w14:textId="77777777" w:rsidR="001D66D8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>Especificações:</w:t>
      </w:r>
      <w:r w:rsidRPr="002E6F9E">
        <w:rPr>
          <w:rFonts w:ascii="Arial" w:hAnsi="Arial" w:cs="Arial"/>
        </w:rPr>
        <w:t xml:space="preserve"> </w:t>
      </w:r>
    </w:p>
    <w:p w14:paraId="6134CC42" w14:textId="77777777" w:rsidR="001D66D8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>Painel totalmente confeccionado com aço inox escovado,</w:t>
      </w:r>
    </w:p>
    <w:p w14:paraId="754DE4B7" w14:textId="77777777" w:rsidR="001D66D8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 xml:space="preserve">Com tela de Led </w:t>
      </w:r>
      <w:proofErr w:type="spellStart"/>
      <w:r w:rsidRPr="001D66D8">
        <w:rPr>
          <w:rFonts w:ascii="Arial" w:hAnsi="Arial" w:cs="Arial"/>
        </w:rPr>
        <w:t>Ful</w:t>
      </w:r>
      <w:proofErr w:type="spellEnd"/>
      <w:r w:rsidRPr="001D66D8">
        <w:rPr>
          <w:rFonts w:ascii="Arial" w:hAnsi="Arial" w:cs="Arial"/>
        </w:rPr>
        <w:t xml:space="preserve"> HD de 42"</w:t>
      </w:r>
    </w:p>
    <w:p w14:paraId="079F10C4" w14:textId="77777777" w:rsidR="001D66D8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>Imagens de altíssima qualidade</w:t>
      </w:r>
    </w:p>
    <w:p w14:paraId="21BEBE99" w14:textId="1413BC5F" w:rsidR="001D66D8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 xml:space="preserve">Entradas </w:t>
      </w:r>
      <w:r w:rsidR="008604C5">
        <w:rPr>
          <w:rFonts w:ascii="Arial" w:hAnsi="Arial" w:cs="Arial"/>
        </w:rPr>
        <w:t>USB e</w:t>
      </w:r>
      <w:r w:rsidRPr="001D66D8">
        <w:rPr>
          <w:rFonts w:ascii="Arial" w:hAnsi="Arial" w:cs="Arial"/>
        </w:rPr>
        <w:t xml:space="preserve"> </w:t>
      </w:r>
      <w:r w:rsidR="008604C5">
        <w:rPr>
          <w:rFonts w:ascii="Arial" w:hAnsi="Arial" w:cs="Arial"/>
        </w:rPr>
        <w:t>HDMI</w:t>
      </w:r>
      <w:r w:rsidRPr="001D66D8">
        <w:rPr>
          <w:rFonts w:ascii="Arial" w:hAnsi="Arial" w:cs="Arial"/>
        </w:rPr>
        <w:t xml:space="preserve"> para reprodução de vários formatos de </w:t>
      </w:r>
      <w:r>
        <w:rPr>
          <w:rFonts w:ascii="Arial" w:hAnsi="Arial" w:cs="Arial"/>
        </w:rPr>
        <w:t>mídias</w:t>
      </w:r>
    </w:p>
    <w:p w14:paraId="470C2458" w14:textId="1F76118F" w:rsidR="005D1A7A" w:rsidRDefault="001D66D8" w:rsidP="00745ADE">
      <w:pPr>
        <w:ind w:left="720"/>
        <w:jc w:val="both"/>
        <w:rPr>
          <w:rFonts w:ascii="Arial" w:hAnsi="Arial" w:cs="Arial"/>
        </w:rPr>
      </w:pPr>
      <w:r w:rsidRPr="001D66D8">
        <w:rPr>
          <w:rFonts w:ascii="Arial" w:hAnsi="Arial" w:cs="Arial"/>
        </w:rPr>
        <w:t>Pode ser feita a gravação da logoma</w:t>
      </w:r>
      <w:r>
        <w:rPr>
          <w:rFonts w:ascii="Arial" w:hAnsi="Arial" w:cs="Arial"/>
        </w:rPr>
        <w:t xml:space="preserve">rca ou nome da empresa no corpo </w:t>
      </w:r>
      <w:r w:rsidRPr="001D66D8">
        <w:rPr>
          <w:rFonts w:ascii="Arial" w:hAnsi="Arial" w:cs="Arial"/>
        </w:rPr>
        <w:t>do painel como desejar</w:t>
      </w:r>
    </w:p>
    <w:p w14:paraId="0F8C5D57" w14:textId="77777777" w:rsidR="000B2306" w:rsidRDefault="000B2306" w:rsidP="00745ADE">
      <w:pPr>
        <w:ind w:left="720"/>
        <w:jc w:val="both"/>
        <w:rPr>
          <w:rFonts w:ascii="Arial" w:hAnsi="Arial" w:cs="Arial"/>
        </w:rPr>
      </w:pPr>
    </w:p>
    <w:p w14:paraId="35812724" w14:textId="268297D9" w:rsidR="000B2306" w:rsidRDefault="000B2306" w:rsidP="000B2306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Switch 96 portas (1 unidade)</w:t>
      </w:r>
    </w:p>
    <w:p w14:paraId="77ECCDD1" w14:textId="2539F25D" w:rsidR="000B2306" w:rsidRDefault="000B2306" w:rsidP="000B2306">
      <w:pPr>
        <w:ind w:left="720"/>
        <w:rPr>
          <w:rFonts w:ascii="Arial" w:hAnsi="Arial" w:cs="Arial"/>
        </w:rPr>
      </w:pPr>
      <w:proofErr w:type="spellStart"/>
      <w:r w:rsidRPr="000B2306">
        <w:rPr>
          <w:rFonts w:ascii="Arial" w:hAnsi="Arial" w:cs="Arial"/>
        </w:rPr>
        <w:t>Avaya</w:t>
      </w:r>
      <w:proofErr w:type="spellEnd"/>
      <w:r w:rsidRPr="000B2306">
        <w:rPr>
          <w:rFonts w:ascii="Arial" w:hAnsi="Arial" w:cs="Arial"/>
        </w:rPr>
        <w:t xml:space="preserve"> Ethernet </w:t>
      </w:r>
      <w:proofErr w:type="spellStart"/>
      <w:r w:rsidRPr="000B2306">
        <w:rPr>
          <w:rFonts w:ascii="Arial" w:hAnsi="Arial" w:cs="Arial"/>
        </w:rPr>
        <w:t>Routing</w:t>
      </w:r>
      <w:proofErr w:type="spellEnd"/>
      <w:r w:rsidRPr="000B2306">
        <w:rPr>
          <w:rFonts w:ascii="Arial" w:hAnsi="Arial" w:cs="Arial"/>
        </w:rPr>
        <w:t xml:space="preserve"> Switch 5698TFD</w:t>
      </w:r>
    </w:p>
    <w:p w14:paraId="3B139A60" w14:textId="77777777" w:rsidR="000B2306" w:rsidRDefault="000B2306" w:rsidP="000B2306">
      <w:pPr>
        <w:ind w:left="720"/>
        <w:rPr>
          <w:rFonts w:ascii="Arial" w:hAnsi="Arial" w:cs="Arial"/>
        </w:rPr>
      </w:pPr>
    </w:p>
    <w:p w14:paraId="5FE209EF" w14:textId="1EAFF8EE" w:rsidR="000B2306" w:rsidRDefault="000B2306" w:rsidP="000B2306">
      <w:pPr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Switch </w:t>
      </w:r>
      <w:proofErr w:type="spellStart"/>
      <w:r>
        <w:rPr>
          <w:rFonts w:ascii="Arial" w:hAnsi="Arial" w:cs="Arial"/>
        </w:rPr>
        <w:t>Multi-Layer</w:t>
      </w:r>
      <w:proofErr w:type="spellEnd"/>
      <w:r w:rsidR="008604C5">
        <w:rPr>
          <w:rFonts w:ascii="Arial" w:hAnsi="Arial" w:cs="Arial"/>
        </w:rPr>
        <w:t xml:space="preserve"> 48 portas (1 unidade)</w:t>
      </w:r>
    </w:p>
    <w:p w14:paraId="78C31400" w14:textId="2DC284DC" w:rsidR="000B2306" w:rsidRDefault="000B2306" w:rsidP="000B2306">
      <w:pPr>
        <w:ind w:left="720"/>
        <w:jc w:val="both"/>
        <w:rPr>
          <w:rFonts w:ascii="Arial" w:hAnsi="Arial" w:cs="Arial"/>
        </w:rPr>
      </w:pPr>
      <w:r w:rsidRPr="000B2306">
        <w:rPr>
          <w:rFonts w:ascii="Arial" w:hAnsi="Arial" w:cs="Arial"/>
        </w:rPr>
        <w:t xml:space="preserve">Cisco MDS 9216i </w:t>
      </w:r>
      <w:proofErr w:type="spellStart"/>
      <w:r w:rsidRPr="000B2306">
        <w:rPr>
          <w:rFonts w:ascii="Arial" w:hAnsi="Arial" w:cs="Arial"/>
        </w:rPr>
        <w:t>Multilayer</w:t>
      </w:r>
      <w:proofErr w:type="spellEnd"/>
    </w:p>
    <w:p w14:paraId="01B5DB74" w14:textId="43C1DAA3" w:rsidR="001D66D8" w:rsidRDefault="001D66D8" w:rsidP="003935D7">
      <w:pPr>
        <w:rPr>
          <w:rFonts w:ascii="Arial" w:hAnsi="Arial" w:cs="Arial"/>
        </w:rPr>
      </w:pPr>
    </w:p>
    <w:p w14:paraId="37DB2A8C" w14:textId="6D32058D" w:rsidR="005D1A7A" w:rsidRDefault="00A112CD" w:rsidP="005D1A7A">
      <w:pPr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5D1A7A" w:rsidRPr="007B0A94">
        <w:rPr>
          <w:rFonts w:ascii="Arial" w:hAnsi="Arial" w:cs="Arial"/>
        </w:rPr>
        <w:t>o segundo andar, os equipamentos serão os seguintes:</w:t>
      </w:r>
    </w:p>
    <w:p w14:paraId="6DFC09E2" w14:textId="77777777" w:rsidR="005D1A7A" w:rsidRDefault="005D1A7A" w:rsidP="005D1A7A">
      <w:pPr>
        <w:rPr>
          <w:rFonts w:ascii="Arial" w:hAnsi="Arial" w:cs="Arial"/>
        </w:rPr>
      </w:pPr>
    </w:p>
    <w:p w14:paraId="791418D0" w14:textId="22764A6A" w:rsidR="005D1A7A" w:rsidRPr="003F7F77" w:rsidRDefault="005D1A7A" w:rsidP="00E803EE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Computadores </w:t>
      </w:r>
      <w:r>
        <w:rPr>
          <w:rFonts w:ascii="Arial" w:hAnsi="Arial" w:cs="Arial"/>
        </w:rPr>
        <w:t>–</w:t>
      </w:r>
      <w:r w:rsidRPr="003F7F77">
        <w:rPr>
          <w:rFonts w:ascii="Arial" w:hAnsi="Arial" w:cs="Arial"/>
        </w:rPr>
        <w:t xml:space="preserve"> </w:t>
      </w:r>
      <w:r w:rsidR="0021078C">
        <w:rPr>
          <w:rFonts w:ascii="Arial" w:hAnsi="Arial" w:cs="Arial"/>
        </w:rPr>
        <w:t>Salas Treinamento (64</w:t>
      </w:r>
      <w:r w:rsidRPr="003F7F77">
        <w:rPr>
          <w:rFonts w:ascii="Arial" w:hAnsi="Arial" w:cs="Arial"/>
        </w:rPr>
        <w:t xml:space="preserve"> unidades</w:t>
      </w:r>
      <w:r>
        <w:rPr>
          <w:rFonts w:ascii="Arial" w:hAnsi="Arial" w:cs="Arial"/>
        </w:rPr>
        <w:t>)</w:t>
      </w:r>
    </w:p>
    <w:p w14:paraId="1308CB31" w14:textId="77777777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Processador Intel Core i3 –</w:t>
      </w:r>
      <w:r>
        <w:rPr>
          <w:rFonts w:ascii="Arial" w:hAnsi="Arial" w:cs="Arial"/>
        </w:rPr>
        <w:t xml:space="preserve"> 4170 (3 Mb cache L3, 3,7 GHz.)</w:t>
      </w:r>
    </w:p>
    <w:p w14:paraId="5367D25E" w14:textId="77777777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Sistema Operacional Windows 10 Home</w:t>
      </w:r>
      <w:r>
        <w:rPr>
          <w:rFonts w:ascii="Arial" w:hAnsi="Arial" w:cs="Arial"/>
        </w:rPr>
        <w:t xml:space="preserve"> – 64 bits – Português (Brasil)</w:t>
      </w:r>
    </w:p>
    <w:p w14:paraId="50FE497F" w14:textId="77777777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Monitor Dell de 21,5</w:t>
      </w:r>
      <w:r>
        <w:rPr>
          <w:rFonts w:ascii="Arial" w:hAnsi="Arial" w:cs="Arial"/>
        </w:rPr>
        <w:t xml:space="preserve"> polegadas </w:t>
      </w:r>
      <w:proofErr w:type="spellStart"/>
      <w:r>
        <w:rPr>
          <w:rFonts w:ascii="Arial" w:hAnsi="Arial" w:cs="Arial"/>
        </w:rPr>
        <w:t>widescreen</w:t>
      </w:r>
      <w:proofErr w:type="spellEnd"/>
      <w:r>
        <w:rPr>
          <w:rFonts w:ascii="Arial" w:hAnsi="Arial" w:cs="Arial"/>
        </w:rPr>
        <w:t xml:space="preserve"> – SE2216H</w:t>
      </w:r>
    </w:p>
    <w:p w14:paraId="465675D0" w14:textId="77777777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 xml:space="preserve">Memória 4 Gb, </w:t>
      </w:r>
      <w:r>
        <w:rPr>
          <w:rFonts w:ascii="Arial" w:hAnsi="Arial" w:cs="Arial"/>
        </w:rPr>
        <w:t xml:space="preserve">Single </w:t>
      </w:r>
      <w:proofErr w:type="spellStart"/>
      <w:r>
        <w:rPr>
          <w:rFonts w:ascii="Arial" w:hAnsi="Arial" w:cs="Arial"/>
        </w:rPr>
        <w:t>Channel</w:t>
      </w:r>
      <w:proofErr w:type="spellEnd"/>
      <w:r>
        <w:rPr>
          <w:rFonts w:ascii="Arial" w:hAnsi="Arial" w:cs="Arial"/>
        </w:rPr>
        <w:t xml:space="preserve"> DDR3 – 1600 MHz.</w:t>
      </w:r>
    </w:p>
    <w:p w14:paraId="7DF27CE2" w14:textId="77777777" w:rsidR="005D1A7A" w:rsidRPr="003F7F77" w:rsidRDefault="005D1A7A" w:rsidP="00E803EE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DVD-RW (leit</w:t>
      </w:r>
      <w:r>
        <w:rPr>
          <w:rFonts w:ascii="Arial" w:hAnsi="Arial" w:cs="Arial"/>
        </w:rPr>
        <w:t xml:space="preserve">ura e gravação de </w:t>
      </w:r>
      <w:proofErr w:type="spellStart"/>
      <w:r>
        <w:rPr>
          <w:rFonts w:ascii="Arial" w:hAnsi="Arial" w:cs="Arial"/>
        </w:rPr>
        <w:t>CD’s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DVD’s</w:t>
      </w:r>
      <w:proofErr w:type="spellEnd"/>
      <w:r>
        <w:rPr>
          <w:rFonts w:ascii="Arial" w:hAnsi="Arial" w:cs="Arial"/>
        </w:rPr>
        <w:t>)</w:t>
      </w:r>
    </w:p>
    <w:p w14:paraId="5AADDF83" w14:textId="77777777" w:rsidR="005D1A7A" w:rsidRPr="003F7F77" w:rsidRDefault="005D1A7A" w:rsidP="00E803EE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Mouse óptico USB Dell MS116</w:t>
      </w:r>
    </w:p>
    <w:p w14:paraId="4EBBEE1A" w14:textId="1655CE2A" w:rsidR="005D1A7A" w:rsidRDefault="005D1A7A" w:rsidP="0021078C">
      <w:pPr>
        <w:ind w:firstLine="709"/>
        <w:jc w:val="both"/>
        <w:rPr>
          <w:rFonts w:ascii="Arial" w:hAnsi="Arial" w:cs="Arial"/>
        </w:rPr>
      </w:pPr>
      <w:r w:rsidRPr="003F7F77">
        <w:rPr>
          <w:rFonts w:ascii="Arial" w:hAnsi="Arial" w:cs="Arial"/>
        </w:rPr>
        <w:t>Teclado</w:t>
      </w:r>
      <w:r>
        <w:rPr>
          <w:rFonts w:ascii="Arial" w:hAnsi="Arial" w:cs="Arial"/>
        </w:rPr>
        <w:t xml:space="preserve"> com fio Dell KB216 padrão ABNT</w:t>
      </w:r>
    </w:p>
    <w:p w14:paraId="74D2EDD5" w14:textId="77777777" w:rsidR="0021078C" w:rsidRDefault="0021078C" w:rsidP="0021078C">
      <w:pPr>
        <w:ind w:firstLine="709"/>
        <w:jc w:val="both"/>
        <w:rPr>
          <w:rFonts w:ascii="Arial" w:hAnsi="Arial" w:cs="Arial"/>
        </w:rPr>
      </w:pPr>
    </w:p>
    <w:p w14:paraId="1AAA2A6C" w14:textId="6615932E" w:rsidR="005D1A7A" w:rsidRPr="003F7F77" w:rsidRDefault="005D1A7A" w:rsidP="00E803EE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7B0A94">
        <w:rPr>
          <w:rFonts w:ascii="Arial" w:hAnsi="Arial" w:cs="Arial"/>
        </w:rPr>
        <w:t xml:space="preserve">Câmera de segurança </w:t>
      </w:r>
      <w:proofErr w:type="spellStart"/>
      <w:r w:rsidR="00AE33D8">
        <w:rPr>
          <w:rFonts w:ascii="Arial" w:hAnsi="Arial" w:cs="Arial"/>
        </w:rPr>
        <w:t>Wi-FI</w:t>
      </w:r>
      <w:proofErr w:type="spellEnd"/>
      <w:r w:rsidRPr="007B0A94">
        <w:rPr>
          <w:rFonts w:ascii="Arial" w:hAnsi="Arial" w:cs="Arial"/>
        </w:rPr>
        <w:t xml:space="preserve"> </w:t>
      </w:r>
      <w:proofErr w:type="gramStart"/>
      <w:r w:rsidRPr="007B0A94">
        <w:rPr>
          <w:rFonts w:ascii="Arial" w:hAnsi="Arial" w:cs="Arial"/>
        </w:rPr>
        <w:t>IP .</w:t>
      </w:r>
      <w:proofErr w:type="gramEnd"/>
      <w:r w:rsidRPr="007B0A94">
        <w:rPr>
          <w:rFonts w:ascii="Arial" w:hAnsi="Arial" w:cs="Arial"/>
        </w:rPr>
        <w:t xml:space="preserve"> 6149 </w:t>
      </w:r>
      <w:proofErr w:type="spellStart"/>
      <w:r w:rsidRPr="007B0A94">
        <w:rPr>
          <w:rFonts w:ascii="Arial" w:hAnsi="Arial" w:cs="Arial"/>
        </w:rPr>
        <w:t>Leadership</w:t>
      </w:r>
      <w:proofErr w:type="spellEnd"/>
      <w:r w:rsidRPr="007B0A94">
        <w:rPr>
          <w:rFonts w:ascii="Arial" w:hAnsi="Arial" w:cs="Arial"/>
        </w:rPr>
        <w:t> (</w:t>
      </w:r>
      <w:r w:rsidR="0021078C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unidades)</w:t>
      </w:r>
    </w:p>
    <w:p w14:paraId="0D2A35F2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Sem fio, Bivolt, </w:t>
      </w:r>
      <w:r w:rsidRPr="007B0A94">
        <w:rPr>
          <w:rFonts w:ascii="Arial" w:hAnsi="Arial" w:cs="Arial"/>
        </w:rPr>
        <w:t xml:space="preserve">Visão Noturna </w:t>
      </w:r>
    </w:p>
    <w:p w14:paraId="27644E0C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 w:rsidRPr="007B0A94">
        <w:rPr>
          <w:rFonts w:ascii="Arial" w:hAnsi="Arial" w:cs="Arial"/>
        </w:rPr>
        <w:t xml:space="preserve">Sensor de alerta de movimentos </w:t>
      </w:r>
    </w:p>
    <w:p w14:paraId="4E12E0A0" w14:textId="77777777" w:rsidR="005D1A7A" w:rsidRPr="007B0A94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Giro de 270º horizontal, </w:t>
      </w:r>
      <w:r w:rsidRPr="007B0A94">
        <w:rPr>
          <w:rFonts w:ascii="Arial" w:hAnsi="Arial" w:cs="Arial"/>
        </w:rPr>
        <w:t xml:space="preserve">Giro de 90º vertical </w:t>
      </w:r>
    </w:p>
    <w:p w14:paraId="454031CB" w14:textId="77777777" w:rsidR="005D1A7A" w:rsidRDefault="005D1A7A" w:rsidP="00E803EE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Resolução Máxima (em pixels): </w:t>
      </w:r>
      <w:r w:rsidRPr="007B0A94">
        <w:rPr>
          <w:rFonts w:ascii="Arial" w:hAnsi="Arial" w:cs="Arial"/>
        </w:rPr>
        <w:t xml:space="preserve">640x480 (VGA) / </w:t>
      </w:r>
      <w:r>
        <w:rPr>
          <w:rFonts w:ascii="Arial" w:hAnsi="Arial" w:cs="Arial"/>
        </w:rPr>
        <w:t>320x240 (QVGA) / 160x120 (QQVGA)</w:t>
      </w:r>
    </w:p>
    <w:p w14:paraId="4AC30027" w14:textId="77777777" w:rsidR="005D1A7A" w:rsidRDefault="005D1A7A" w:rsidP="005D1A7A">
      <w:pPr>
        <w:ind w:left="720"/>
        <w:rPr>
          <w:rFonts w:ascii="Arial" w:hAnsi="Arial" w:cs="Arial"/>
        </w:rPr>
      </w:pPr>
    </w:p>
    <w:p w14:paraId="35E9B5FB" w14:textId="18F30663" w:rsidR="005D1A7A" w:rsidRPr="003F7F77" w:rsidRDefault="0021078C" w:rsidP="005D1A7A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Telefones </w:t>
      </w:r>
      <w:proofErr w:type="spellStart"/>
      <w:r>
        <w:rPr>
          <w:rFonts w:ascii="Arial" w:hAnsi="Arial" w:cs="Arial"/>
        </w:rPr>
        <w:t>voIP</w:t>
      </w:r>
      <w:proofErr w:type="spellEnd"/>
      <w:r>
        <w:rPr>
          <w:rFonts w:ascii="Arial" w:hAnsi="Arial" w:cs="Arial"/>
        </w:rPr>
        <w:t xml:space="preserve"> (5 </w:t>
      </w:r>
      <w:r w:rsidR="005D1A7A">
        <w:rPr>
          <w:rFonts w:ascii="Arial" w:hAnsi="Arial" w:cs="Arial"/>
        </w:rPr>
        <w:t>unidades)</w:t>
      </w:r>
    </w:p>
    <w:p w14:paraId="61F7218B" w14:textId="77777777" w:rsidR="005D1A7A" w:rsidRPr="004C354D" w:rsidRDefault="005D1A7A" w:rsidP="005D1A7A">
      <w:pPr>
        <w:ind w:left="709"/>
        <w:rPr>
          <w:rFonts w:ascii="Arial" w:hAnsi="Arial" w:cs="Arial"/>
        </w:rPr>
      </w:pPr>
      <w:r w:rsidRPr="004C354D">
        <w:rPr>
          <w:rFonts w:ascii="Arial" w:hAnsi="Arial" w:cs="Arial"/>
        </w:rPr>
        <w:t xml:space="preserve">Temperatura:   0 A 45 </w:t>
      </w:r>
      <w:proofErr w:type="spellStart"/>
      <w:r w:rsidRPr="004C354D">
        <w:rPr>
          <w:rFonts w:ascii="Arial" w:hAnsi="Arial" w:cs="Arial"/>
        </w:rPr>
        <w:t>ºC</w:t>
      </w:r>
      <w:proofErr w:type="spellEnd"/>
      <w:r w:rsidRPr="004C354D">
        <w:rPr>
          <w:rFonts w:ascii="Arial" w:hAnsi="Arial" w:cs="Arial"/>
        </w:rPr>
        <w:br/>
        <w:t>Umidade:   0 A 85</w:t>
      </w:r>
      <w:r w:rsidRPr="004C354D">
        <w:rPr>
          <w:rFonts w:ascii="Arial" w:hAnsi="Arial" w:cs="Arial"/>
        </w:rPr>
        <w:br/>
        <w:t>Lan (</w:t>
      </w:r>
      <w:proofErr w:type="spellStart"/>
      <w:r w:rsidRPr="004C354D">
        <w:rPr>
          <w:rFonts w:ascii="Arial" w:hAnsi="Arial" w:cs="Arial"/>
        </w:rPr>
        <w:t>Pc</w:t>
      </w:r>
      <w:proofErr w:type="spellEnd"/>
      <w:r w:rsidRPr="004C354D">
        <w:rPr>
          <w:rFonts w:ascii="Arial" w:hAnsi="Arial" w:cs="Arial"/>
        </w:rPr>
        <w:t xml:space="preserve"> </w:t>
      </w:r>
      <w:proofErr w:type="spellStart"/>
      <w:r w:rsidRPr="004C354D">
        <w:rPr>
          <w:rFonts w:ascii="Arial" w:hAnsi="Arial" w:cs="Arial"/>
        </w:rPr>
        <w:t>Port</w:t>
      </w:r>
      <w:proofErr w:type="spellEnd"/>
      <w:r w:rsidRPr="004C354D">
        <w:rPr>
          <w:rFonts w:ascii="Arial" w:hAnsi="Arial" w:cs="Arial"/>
        </w:rPr>
        <w:t>):   10/100 Mbps</w:t>
      </w:r>
      <w:r w:rsidRPr="004C354D">
        <w:rPr>
          <w:rFonts w:ascii="Arial" w:hAnsi="Arial" w:cs="Arial"/>
        </w:rPr>
        <w:br/>
      </w:r>
      <w:proofErr w:type="spellStart"/>
      <w:r w:rsidRPr="004C354D">
        <w:rPr>
          <w:rFonts w:ascii="Arial" w:hAnsi="Arial" w:cs="Arial"/>
        </w:rPr>
        <w:t>Wan</w:t>
      </w:r>
      <w:proofErr w:type="spellEnd"/>
      <w:r w:rsidRPr="004C354D">
        <w:rPr>
          <w:rFonts w:ascii="Arial" w:hAnsi="Arial" w:cs="Arial"/>
        </w:rPr>
        <w:t xml:space="preserve"> (Internet </w:t>
      </w:r>
      <w:proofErr w:type="spellStart"/>
      <w:r w:rsidRPr="004C354D">
        <w:rPr>
          <w:rFonts w:ascii="Arial" w:hAnsi="Arial" w:cs="Arial"/>
        </w:rPr>
        <w:t>Port</w:t>
      </w:r>
      <w:proofErr w:type="spellEnd"/>
      <w:r w:rsidRPr="004C354D">
        <w:rPr>
          <w:rFonts w:ascii="Arial" w:hAnsi="Arial" w:cs="Arial"/>
        </w:rPr>
        <w:t>):   10/100 Mbps</w:t>
      </w:r>
      <w:r w:rsidRPr="004C354D">
        <w:rPr>
          <w:rFonts w:ascii="Arial" w:hAnsi="Arial" w:cs="Arial"/>
        </w:rPr>
        <w:br/>
        <w:t>Consumo Aproximado:   2,5 W</w:t>
      </w:r>
      <w:r w:rsidRPr="004C354D">
        <w:rPr>
          <w:rFonts w:ascii="Arial" w:hAnsi="Arial" w:cs="Arial"/>
        </w:rPr>
        <w:br/>
        <w:t xml:space="preserve">Fonte:   Entrada: Ac 100 A 240 V / Saída: </w:t>
      </w:r>
      <w:proofErr w:type="spellStart"/>
      <w:r w:rsidRPr="004C354D">
        <w:rPr>
          <w:rFonts w:ascii="Arial" w:hAnsi="Arial" w:cs="Arial"/>
        </w:rPr>
        <w:t>Dc</w:t>
      </w:r>
      <w:proofErr w:type="spellEnd"/>
      <w:r w:rsidRPr="004C354D">
        <w:rPr>
          <w:rFonts w:ascii="Arial" w:hAnsi="Arial" w:cs="Arial"/>
        </w:rPr>
        <w:t xml:space="preserve"> 12 V / 1 A</w:t>
      </w:r>
      <w:r w:rsidRPr="004C354D">
        <w:rPr>
          <w:rFonts w:ascii="Arial" w:hAnsi="Arial" w:cs="Arial"/>
        </w:rPr>
        <w:br/>
        <w:t xml:space="preserve">Tipo De Display:   128 </w:t>
      </w:r>
      <w:proofErr w:type="gramStart"/>
      <w:r w:rsidRPr="004C354D">
        <w:rPr>
          <w:rFonts w:ascii="Arial" w:hAnsi="Arial" w:cs="Arial"/>
        </w:rPr>
        <w:t>X</w:t>
      </w:r>
      <w:proofErr w:type="gramEnd"/>
      <w:r w:rsidRPr="004C354D">
        <w:rPr>
          <w:rFonts w:ascii="Arial" w:hAnsi="Arial" w:cs="Arial"/>
        </w:rPr>
        <w:t xml:space="preserve"> 32 Gráfico Monocromático</w:t>
      </w:r>
    </w:p>
    <w:p w14:paraId="60CEB6A6" w14:textId="77777777" w:rsidR="005D1A7A" w:rsidRPr="004C354D" w:rsidRDefault="005D1A7A" w:rsidP="005D1A7A">
      <w:pPr>
        <w:ind w:left="709"/>
        <w:rPr>
          <w:rFonts w:ascii="Arial" w:hAnsi="Arial" w:cs="Arial"/>
        </w:rPr>
      </w:pPr>
      <w:proofErr w:type="spellStart"/>
      <w:r w:rsidRPr="004C354D">
        <w:rPr>
          <w:rFonts w:ascii="Arial" w:hAnsi="Arial" w:cs="Arial"/>
        </w:rPr>
        <w:t>Codecs</w:t>
      </w:r>
      <w:proofErr w:type="spellEnd"/>
      <w:r w:rsidRPr="004C354D">
        <w:rPr>
          <w:rFonts w:ascii="Arial" w:hAnsi="Arial" w:cs="Arial"/>
        </w:rPr>
        <w:t xml:space="preserve"> De Áudio:   G711-A, G711-U, G722, G723, G726, G729 E </w:t>
      </w:r>
      <w:proofErr w:type="spellStart"/>
      <w:r w:rsidRPr="004C354D">
        <w:rPr>
          <w:rFonts w:ascii="Arial" w:hAnsi="Arial" w:cs="Arial"/>
        </w:rPr>
        <w:t>Ilbc</w:t>
      </w:r>
      <w:proofErr w:type="spellEnd"/>
    </w:p>
    <w:p w14:paraId="7541E062" w14:textId="77777777" w:rsidR="005D1A7A" w:rsidRDefault="005D1A7A" w:rsidP="005D1A7A">
      <w:pPr>
        <w:ind w:left="709"/>
        <w:rPr>
          <w:rFonts w:ascii="Arial" w:hAnsi="Arial" w:cs="Arial"/>
        </w:rPr>
      </w:pPr>
    </w:p>
    <w:p w14:paraId="7B4A06E2" w14:textId="32F5E5A1" w:rsidR="005D1A7A" w:rsidRPr="007B0A94" w:rsidRDefault="0021078C" w:rsidP="005D1A7A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Access Point (5</w:t>
      </w:r>
      <w:r w:rsidR="005D1A7A" w:rsidRPr="007B0A94">
        <w:rPr>
          <w:rFonts w:ascii="Arial" w:hAnsi="Arial" w:cs="Arial"/>
        </w:rPr>
        <w:t xml:space="preserve"> unidade</w:t>
      </w:r>
      <w:r w:rsidR="001C6E58">
        <w:rPr>
          <w:rFonts w:ascii="Arial" w:hAnsi="Arial" w:cs="Arial"/>
        </w:rPr>
        <w:t>s</w:t>
      </w:r>
      <w:r w:rsidR="005D1A7A" w:rsidRPr="007B0A94">
        <w:rPr>
          <w:rFonts w:ascii="Arial" w:hAnsi="Arial" w:cs="Arial"/>
        </w:rPr>
        <w:t>)</w:t>
      </w:r>
    </w:p>
    <w:p w14:paraId="61F712E5" w14:textId="77777777" w:rsidR="005D1A7A" w:rsidRDefault="005D1A7A" w:rsidP="005D1A7A">
      <w:pPr>
        <w:ind w:left="720"/>
        <w:rPr>
          <w:rFonts w:ascii="Arial" w:hAnsi="Arial" w:cs="Arial"/>
        </w:rPr>
      </w:pPr>
      <w:proofErr w:type="spellStart"/>
      <w:r w:rsidRPr="008D531D">
        <w:rPr>
          <w:rFonts w:ascii="Arial" w:hAnsi="Arial" w:cs="Arial"/>
        </w:rPr>
        <w:t>Linksys</w:t>
      </w:r>
      <w:proofErr w:type="spellEnd"/>
      <w:r w:rsidRPr="008D531D">
        <w:rPr>
          <w:rFonts w:ascii="Arial" w:hAnsi="Arial" w:cs="Arial"/>
        </w:rPr>
        <w:t xml:space="preserve"> Roteador Wireless USB 450+450Mbps Dual-</w:t>
      </w:r>
      <w:proofErr w:type="spellStart"/>
      <w:r w:rsidRPr="008D531D">
        <w:rPr>
          <w:rFonts w:ascii="Arial" w:hAnsi="Arial" w:cs="Arial"/>
        </w:rPr>
        <w:t>band</w:t>
      </w:r>
      <w:proofErr w:type="spellEnd"/>
      <w:r w:rsidRPr="008D531D">
        <w:rPr>
          <w:rFonts w:ascii="Arial" w:hAnsi="Arial" w:cs="Arial"/>
        </w:rPr>
        <w:t xml:space="preserve"> Cloud EA4500-BR</w:t>
      </w:r>
    </w:p>
    <w:p w14:paraId="5E9CD2B3" w14:textId="062F3847" w:rsidR="005D1A7A" w:rsidRDefault="005D1A7A" w:rsidP="005D1A7A">
      <w:pPr>
        <w:ind w:left="709"/>
        <w:rPr>
          <w:rFonts w:ascii="Arial" w:hAnsi="Arial" w:cs="Arial"/>
        </w:rPr>
      </w:pPr>
      <w:r w:rsidRPr="008D531D">
        <w:rPr>
          <w:rFonts w:ascii="Arial" w:hAnsi="Arial"/>
        </w:rPr>
        <w:t>Especificações:</w:t>
      </w:r>
      <w:r w:rsidRPr="008D531D">
        <w:rPr>
          <w:rFonts w:ascii="Arial" w:hAnsi="Arial" w:cs="Arial"/>
        </w:rPr>
        <w:br/>
      </w:r>
      <w:r>
        <w:rPr>
          <w:rFonts w:ascii="Arial" w:hAnsi="Arial" w:cs="Arial"/>
        </w:rPr>
        <w:t>Portas LAN: 4 portas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Portas</w:t>
      </w:r>
      <w:proofErr w:type="spellEnd"/>
      <w:r>
        <w:rPr>
          <w:rFonts w:ascii="Arial" w:hAnsi="Arial" w:cs="Arial"/>
        </w:rPr>
        <w:t xml:space="preserve"> Ethernet: 1 porta</w:t>
      </w:r>
      <w:r>
        <w:rPr>
          <w:rFonts w:ascii="Arial" w:hAnsi="Arial" w:cs="Arial"/>
        </w:rPr>
        <w:br/>
      </w:r>
      <w:r w:rsidRPr="008D531D">
        <w:rPr>
          <w:rFonts w:ascii="Arial" w:hAnsi="Arial" w:cs="Arial"/>
        </w:rPr>
        <w:t>Canais: 11 automáticos</w:t>
      </w:r>
      <w:r w:rsidRPr="008D531D">
        <w:rPr>
          <w:rFonts w:ascii="Arial" w:hAnsi="Arial" w:cs="Arial"/>
        </w:rPr>
        <w:br/>
        <w:t>Wireless</w:t>
      </w:r>
      <w:r w:rsidRPr="008D531D">
        <w:rPr>
          <w:rFonts w:ascii="Arial" w:hAnsi="Arial" w:cs="Arial"/>
        </w:rPr>
        <w:br/>
        <w:t>Voltagem: Bivolt </w:t>
      </w:r>
      <w:r w:rsidRPr="008D531D">
        <w:rPr>
          <w:rFonts w:ascii="Arial" w:hAnsi="Arial" w:cs="Arial"/>
        </w:rPr>
        <w:br/>
        <w:t xml:space="preserve">Dimensões (A x L x P): 9 </w:t>
      </w:r>
      <w:proofErr w:type="gramStart"/>
      <w:r w:rsidRPr="008D531D">
        <w:rPr>
          <w:rFonts w:ascii="Arial" w:hAnsi="Arial" w:cs="Arial"/>
        </w:rPr>
        <w:t>x</w:t>
      </w:r>
      <w:proofErr w:type="gramEnd"/>
      <w:r w:rsidRPr="008D531D">
        <w:rPr>
          <w:rFonts w:ascii="Arial" w:hAnsi="Arial" w:cs="Arial"/>
        </w:rPr>
        <w:t xml:space="preserve"> 12 x 3 cm</w:t>
      </w:r>
    </w:p>
    <w:p w14:paraId="5C8EBB08" w14:textId="77777777" w:rsidR="00B81361" w:rsidRDefault="00B81361" w:rsidP="005D1A7A">
      <w:pPr>
        <w:ind w:left="709"/>
        <w:rPr>
          <w:rFonts w:ascii="Arial" w:hAnsi="Arial" w:cs="Arial"/>
        </w:rPr>
      </w:pPr>
    </w:p>
    <w:p w14:paraId="796FBD07" w14:textId="539BEBE2" w:rsidR="00B81361" w:rsidRDefault="00B81361" w:rsidP="00B81361">
      <w:pPr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Switch 128 portas (1 unidade)</w:t>
      </w:r>
    </w:p>
    <w:p w14:paraId="1E6964DC" w14:textId="2AF29F39" w:rsidR="005D1A7A" w:rsidRDefault="00B81361" w:rsidP="003935D7">
      <w:pPr>
        <w:ind w:left="720"/>
        <w:rPr>
          <w:rFonts w:ascii="Arial" w:hAnsi="Arial" w:cs="Arial"/>
        </w:rPr>
      </w:pPr>
      <w:proofErr w:type="spellStart"/>
      <w:r w:rsidRPr="00B81361">
        <w:rPr>
          <w:rFonts w:ascii="Arial" w:hAnsi="Arial" w:cs="Arial"/>
        </w:rPr>
        <w:t>Brocade</w:t>
      </w:r>
      <w:proofErr w:type="spellEnd"/>
      <w:r w:rsidRPr="00B81361">
        <w:rPr>
          <w:rFonts w:ascii="Arial" w:hAnsi="Arial" w:cs="Arial"/>
        </w:rPr>
        <w:t xml:space="preserve"> </w:t>
      </w:r>
      <w:proofErr w:type="spellStart"/>
      <w:r w:rsidRPr="00B81361">
        <w:rPr>
          <w:rFonts w:ascii="Arial" w:hAnsi="Arial" w:cs="Arial"/>
        </w:rPr>
        <w:t>SilkWorm</w:t>
      </w:r>
      <w:proofErr w:type="spellEnd"/>
      <w:r w:rsidRPr="00B81361">
        <w:rPr>
          <w:rFonts w:ascii="Arial" w:hAnsi="Arial" w:cs="Arial"/>
        </w:rPr>
        <w:t xml:space="preserve"> 12000</w:t>
      </w:r>
    </w:p>
    <w:p w14:paraId="475A3C0F" w14:textId="40E50DAB" w:rsidR="00A90A6C" w:rsidRDefault="00A90A6C" w:rsidP="005D1A7A">
      <w:pPr>
        <w:ind w:left="709"/>
        <w:rPr>
          <w:rFonts w:ascii="Arial" w:hAnsi="Arial" w:cs="Arial"/>
        </w:rPr>
      </w:pPr>
    </w:p>
    <w:p w14:paraId="2E4A3117" w14:textId="02D155D6" w:rsidR="008604C5" w:rsidRDefault="008604C5" w:rsidP="005D1A7A">
      <w:pPr>
        <w:ind w:left="709"/>
        <w:rPr>
          <w:rFonts w:ascii="Arial" w:hAnsi="Arial" w:cs="Arial"/>
        </w:rPr>
      </w:pPr>
    </w:p>
    <w:p w14:paraId="33D698CF" w14:textId="77777777" w:rsidR="006D78CE" w:rsidRDefault="006D78CE" w:rsidP="005D1A7A">
      <w:pPr>
        <w:ind w:left="709"/>
        <w:rPr>
          <w:rFonts w:ascii="Arial" w:hAnsi="Arial" w:cs="Arial"/>
        </w:rPr>
      </w:pPr>
    </w:p>
    <w:p w14:paraId="568A8ABF" w14:textId="77777777" w:rsidR="008604C5" w:rsidRDefault="008604C5" w:rsidP="005D1A7A">
      <w:pPr>
        <w:ind w:left="709"/>
        <w:rPr>
          <w:rFonts w:ascii="Arial" w:hAnsi="Arial" w:cs="Arial"/>
        </w:rPr>
      </w:pPr>
    </w:p>
    <w:p w14:paraId="244D5936" w14:textId="64E1F0C3" w:rsidR="00205B6C" w:rsidRDefault="00A90A6C" w:rsidP="00AE33D8">
      <w:pPr>
        <w:numPr>
          <w:ilvl w:val="1"/>
          <w:numId w:val="29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 </w:t>
      </w:r>
      <w:r w:rsidR="00B15B0A" w:rsidRPr="00A90A6C">
        <w:rPr>
          <w:rFonts w:ascii="Arial" w:hAnsi="Arial" w:cs="Arial"/>
          <w:bCs/>
        </w:rPr>
        <w:t>PROTOCOLOS</w:t>
      </w:r>
    </w:p>
    <w:p w14:paraId="4ADE5C27" w14:textId="77777777" w:rsidR="00AE33D8" w:rsidRPr="00AE33D8" w:rsidRDefault="00AE33D8" w:rsidP="00AE33D8">
      <w:pPr>
        <w:ind w:left="360"/>
        <w:rPr>
          <w:rFonts w:ascii="Arial" w:hAnsi="Arial" w:cs="Arial"/>
          <w:bCs/>
        </w:rPr>
      </w:pPr>
    </w:p>
    <w:p w14:paraId="3F20666E" w14:textId="768F3BEB" w:rsidR="00B15B0A" w:rsidRDefault="00B15B0A" w:rsidP="00745ADE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protocolos utilizados </w:t>
      </w:r>
      <w:r w:rsidRPr="003954A2">
        <w:rPr>
          <w:rFonts w:ascii="Arial" w:hAnsi="Arial" w:cs="Arial"/>
        </w:rPr>
        <w:t>na rede que se relacionam com o TCP/IP são</w:t>
      </w:r>
      <w:r>
        <w:rPr>
          <w:rFonts w:ascii="Arial" w:hAnsi="Arial" w:cs="Arial"/>
        </w:rPr>
        <w:t>:</w:t>
      </w:r>
    </w:p>
    <w:p w14:paraId="130790DE" w14:textId="77777777" w:rsidR="00205B6C" w:rsidRDefault="00205B6C" w:rsidP="00745ADE">
      <w:pPr>
        <w:ind w:left="360"/>
        <w:jc w:val="both"/>
      </w:pPr>
    </w:p>
    <w:p w14:paraId="64C595A3" w14:textId="77777777" w:rsidR="00B15B0A" w:rsidRPr="003954A2" w:rsidRDefault="00B15B0A" w:rsidP="00745ADE">
      <w:pPr>
        <w:numPr>
          <w:ilvl w:val="0"/>
          <w:numId w:val="27"/>
        </w:numPr>
        <w:ind w:left="0" w:firstLine="709"/>
        <w:jc w:val="both"/>
        <w:rPr>
          <w:rFonts w:ascii="Arial" w:hAnsi="Arial" w:cs="Arial"/>
        </w:rPr>
      </w:pPr>
      <w:r w:rsidRPr="003954A2">
        <w:rPr>
          <w:rFonts w:ascii="Arial" w:hAnsi="Arial" w:cs="Arial"/>
        </w:rPr>
        <w:t>ARP: reconhece o endereço IP dentro de uma rede local;</w:t>
      </w:r>
    </w:p>
    <w:p w14:paraId="0B0A80B5" w14:textId="77777777" w:rsidR="00B15B0A" w:rsidRPr="003954A2" w:rsidRDefault="00B15B0A" w:rsidP="00745ADE">
      <w:pPr>
        <w:numPr>
          <w:ilvl w:val="0"/>
          <w:numId w:val="27"/>
        </w:numPr>
        <w:ind w:left="0" w:firstLine="709"/>
        <w:jc w:val="both"/>
        <w:rPr>
          <w:rFonts w:ascii="Arial" w:hAnsi="Arial" w:cs="Arial"/>
        </w:rPr>
      </w:pPr>
      <w:r w:rsidRPr="003954A2">
        <w:rPr>
          <w:rFonts w:ascii="Arial" w:hAnsi="Arial" w:cs="Arial"/>
        </w:rPr>
        <w:t>DHCP: disponibiliza endereços IP para novos equipamentos conectados à rede local;</w:t>
      </w:r>
    </w:p>
    <w:p w14:paraId="2CF86836" w14:textId="77777777" w:rsidR="00B15B0A" w:rsidRPr="003954A2" w:rsidRDefault="00B15B0A" w:rsidP="00745ADE">
      <w:pPr>
        <w:numPr>
          <w:ilvl w:val="0"/>
          <w:numId w:val="27"/>
        </w:numPr>
        <w:ind w:left="0" w:firstLine="709"/>
        <w:jc w:val="both"/>
        <w:rPr>
          <w:rFonts w:ascii="Arial" w:hAnsi="Arial" w:cs="Arial"/>
        </w:rPr>
      </w:pPr>
      <w:r w:rsidRPr="003954A2">
        <w:rPr>
          <w:rFonts w:ascii="Arial" w:hAnsi="Arial" w:cs="Arial"/>
        </w:rPr>
        <w:t>DNS: resolve nomes na rede pa</w:t>
      </w:r>
      <w:r>
        <w:rPr>
          <w:rFonts w:ascii="Arial" w:hAnsi="Arial" w:cs="Arial"/>
        </w:rPr>
        <w:t xml:space="preserve">ra identificar o endereço IP dos </w:t>
      </w:r>
      <w:r w:rsidRPr="003954A2">
        <w:rPr>
          <w:rFonts w:ascii="Arial" w:hAnsi="Arial" w:cs="Arial"/>
        </w:rPr>
        <w:t>destinatários;</w:t>
      </w:r>
    </w:p>
    <w:p w14:paraId="7DAFC8E7" w14:textId="4ADED1EF" w:rsidR="00B15B0A" w:rsidRPr="00FA3946" w:rsidRDefault="00B15B0A" w:rsidP="00745ADE">
      <w:pPr>
        <w:numPr>
          <w:ilvl w:val="0"/>
          <w:numId w:val="27"/>
        </w:numPr>
        <w:ind w:left="0" w:firstLine="709"/>
        <w:jc w:val="both"/>
      </w:pPr>
      <w:r w:rsidRPr="0019244D">
        <w:rPr>
          <w:rFonts w:ascii="Arial" w:hAnsi="Arial" w:cs="Arial"/>
        </w:rPr>
        <w:t>ICMP: controla as mensagens na rede para que caso haja uma falha, seja possível identificar a causa.</w:t>
      </w:r>
    </w:p>
    <w:p w14:paraId="390DF590" w14:textId="0E4C6114" w:rsidR="00B15B0A" w:rsidRDefault="00B15B0A" w:rsidP="005D1A7A">
      <w:pPr>
        <w:ind w:left="709"/>
        <w:rPr>
          <w:rFonts w:ascii="Arial" w:hAnsi="Arial" w:cs="Arial"/>
        </w:rPr>
      </w:pPr>
    </w:p>
    <w:p w14:paraId="23350446" w14:textId="333F0935" w:rsidR="00BE1C36" w:rsidRDefault="00BE1C36" w:rsidP="005D1A7A">
      <w:pPr>
        <w:ind w:left="709"/>
        <w:rPr>
          <w:rFonts w:ascii="Arial" w:hAnsi="Arial" w:cs="Arial"/>
        </w:rPr>
      </w:pPr>
    </w:p>
    <w:p w14:paraId="1450F93E" w14:textId="01CFB2FA" w:rsidR="00BE1C36" w:rsidRDefault="00BE1C36" w:rsidP="005D1A7A">
      <w:pPr>
        <w:ind w:left="709"/>
        <w:rPr>
          <w:rFonts w:ascii="Arial" w:hAnsi="Arial" w:cs="Arial"/>
        </w:rPr>
      </w:pPr>
    </w:p>
    <w:p w14:paraId="1811C038" w14:textId="4408D8D0" w:rsidR="00BE1C36" w:rsidRDefault="00BE1C36" w:rsidP="005D1A7A">
      <w:pPr>
        <w:ind w:left="709"/>
        <w:rPr>
          <w:rFonts w:ascii="Arial" w:hAnsi="Arial" w:cs="Arial"/>
        </w:rPr>
      </w:pPr>
    </w:p>
    <w:p w14:paraId="22727709" w14:textId="4691B5A5" w:rsidR="00BE1C36" w:rsidRDefault="00BE1C36" w:rsidP="005D1A7A">
      <w:pPr>
        <w:ind w:left="709"/>
        <w:rPr>
          <w:rFonts w:ascii="Arial" w:hAnsi="Arial" w:cs="Arial"/>
        </w:rPr>
      </w:pPr>
    </w:p>
    <w:p w14:paraId="5EF25A2C" w14:textId="318713FE" w:rsidR="00BE1C36" w:rsidRDefault="00BE1C36" w:rsidP="005D1A7A">
      <w:pPr>
        <w:ind w:left="709"/>
        <w:rPr>
          <w:rFonts w:ascii="Arial" w:hAnsi="Arial" w:cs="Arial"/>
        </w:rPr>
      </w:pPr>
    </w:p>
    <w:p w14:paraId="2616CFC4" w14:textId="417D8828" w:rsidR="00BE1C36" w:rsidRDefault="00BE1C36" w:rsidP="005D1A7A">
      <w:pPr>
        <w:ind w:left="709"/>
        <w:rPr>
          <w:rFonts w:ascii="Arial" w:hAnsi="Arial" w:cs="Arial"/>
        </w:rPr>
      </w:pPr>
    </w:p>
    <w:p w14:paraId="07DD46F8" w14:textId="53661657" w:rsidR="00BE1C36" w:rsidRDefault="00BE1C36" w:rsidP="005D1A7A">
      <w:pPr>
        <w:ind w:left="709"/>
        <w:rPr>
          <w:rFonts w:ascii="Arial" w:hAnsi="Arial" w:cs="Arial"/>
        </w:rPr>
      </w:pPr>
    </w:p>
    <w:p w14:paraId="0E73FC32" w14:textId="770D2426" w:rsidR="00BE1C36" w:rsidRDefault="00BE1C36" w:rsidP="005D1A7A">
      <w:pPr>
        <w:ind w:left="709"/>
        <w:rPr>
          <w:rFonts w:ascii="Arial" w:hAnsi="Arial" w:cs="Arial"/>
        </w:rPr>
      </w:pPr>
    </w:p>
    <w:p w14:paraId="4E30B91E" w14:textId="2C6543C3" w:rsidR="00BE1C36" w:rsidRDefault="00BE1C36" w:rsidP="005D1A7A">
      <w:pPr>
        <w:ind w:left="709"/>
        <w:rPr>
          <w:rFonts w:ascii="Arial" w:hAnsi="Arial" w:cs="Arial"/>
        </w:rPr>
      </w:pPr>
    </w:p>
    <w:p w14:paraId="43E55A8B" w14:textId="74D19E33" w:rsidR="00BE1C36" w:rsidRDefault="00BE1C36" w:rsidP="005D1A7A">
      <w:pPr>
        <w:ind w:left="709"/>
        <w:rPr>
          <w:rFonts w:ascii="Arial" w:hAnsi="Arial" w:cs="Arial"/>
        </w:rPr>
      </w:pPr>
    </w:p>
    <w:p w14:paraId="28AEF30E" w14:textId="1AE55526" w:rsidR="00BE1C36" w:rsidRDefault="00BE1C36" w:rsidP="005D1A7A">
      <w:pPr>
        <w:ind w:left="709"/>
        <w:rPr>
          <w:rFonts w:ascii="Arial" w:hAnsi="Arial" w:cs="Arial"/>
        </w:rPr>
      </w:pPr>
    </w:p>
    <w:p w14:paraId="6B0050C5" w14:textId="188314FC" w:rsidR="00BE1C36" w:rsidRDefault="00BE1C36" w:rsidP="005D1A7A">
      <w:pPr>
        <w:ind w:left="709"/>
        <w:rPr>
          <w:rFonts w:ascii="Arial" w:hAnsi="Arial" w:cs="Arial"/>
        </w:rPr>
      </w:pPr>
    </w:p>
    <w:p w14:paraId="77C8CDFB" w14:textId="4B1E8502" w:rsidR="00BE1C36" w:rsidRDefault="00BE1C36" w:rsidP="005D1A7A">
      <w:pPr>
        <w:ind w:left="709"/>
        <w:rPr>
          <w:rFonts w:ascii="Arial" w:hAnsi="Arial" w:cs="Arial"/>
        </w:rPr>
      </w:pPr>
    </w:p>
    <w:p w14:paraId="6CE17CBC" w14:textId="2F82A016" w:rsidR="00BE1C36" w:rsidRDefault="00BE1C36" w:rsidP="005D1A7A">
      <w:pPr>
        <w:ind w:left="709"/>
        <w:rPr>
          <w:rFonts w:ascii="Arial" w:hAnsi="Arial" w:cs="Arial"/>
        </w:rPr>
      </w:pPr>
    </w:p>
    <w:p w14:paraId="41442A68" w14:textId="257B3298" w:rsidR="00BE1C36" w:rsidRDefault="00BE1C36" w:rsidP="005D1A7A">
      <w:pPr>
        <w:ind w:left="709"/>
        <w:rPr>
          <w:rFonts w:ascii="Arial" w:hAnsi="Arial" w:cs="Arial"/>
        </w:rPr>
      </w:pPr>
    </w:p>
    <w:p w14:paraId="0250A91F" w14:textId="3B409F4D" w:rsidR="00BE1C36" w:rsidRDefault="00BE1C36" w:rsidP="005D1A7A">
      <w:pPr>
        <w:ind w:left="709"/>
        <w:rPr>
          <w:rFonts w:ascii="Arial" w:hAnsi="Arial" w:cs="Arial"/>
        </w:rPr>
      </w:pPr>
    </w:p>
    <w:p w14:paraId="392C289C" w14:textId="1CA6FECA" w:rsidR="00BE1C36" w:rsidRDefault="00BE1C36" w:rsidP="005D1A7A">
      <w:pPr>
        <w:ind w:left="709"/>
        <w:rPr>
          <w:rFonts w:ascii="Arial" w:hAnsi="Arial" w:cs="Arial"/>
        </w:rPr>
      </w:pPr>
    </w:p>
    <w:p w14:paraId="4D894CCB" w14:textId="2E756738" w:rsidR="00BE1C36" w:rsidRDefault="00BE1C36" w:rsidP="005D1A7A">
      <w:pPr>
        <w:ind w:left="709"/>
        <w:rPr>
          <w:rFonts w:ascii="Arial" w:hAnsi="Arial" w:cs="Arial"/>
        </w:rPr>
      </w:pPr>
    </w:p>
    <w:p w14:paraId="69059D31" w14:textId="6F2DD74D" w:rsidR="00BE1C36" w:rsidRDefault="00BE1C36" w:rsidP="005D1A7A">
      <w:pPr>
        <w:ind w:left="709"/>
        <w:rPr>
          <w:rFonts w:ascii="Arial" w:hAnsi="Arial" w:cs="Arial"/>
        </w:rPr>
      </w:pPr>
    </w:p>
    <w:p w14:paraId="47E2805F" w14:textId="72D4225C" w:rsidR="00BE1C36" w:rsidRDefault="00BE1C36" w:rsidP="005D1A7A">
      <w:pPr>
        <w:ind w:left="709"/>
        <w:rPr>
          <w:rFonts w:ascii="Arial" w:hAnsi="Arial" w:cs="Arial"/>
        </w:rPr>
      </w:pPr>
    </w:p>
    <w:p w14:paraId="1254E616" w14:textId="77CDA8CE" w:rsidR="00BE1C36" w:rsidRDefault="00BE1C36" w:rsidP="005D1A7A">
      <w:pPr>
        <w:ind w:left="709"/>
        <w:rPr>
          <w:rFonts w:ascii="Arial" w:hAnsi="Arial" w:cs="Arial"/>
        </w:rPr>
      </w:pPr>
    </w:p>
    <w:p w14:paraId="4C4F150D" w14:textId="44119506" w:rsidR="005D1A7A" w:rsidRPr="00BE1C36" w:rsidRDefault="005D1A7A" w:rsidP="00BE1C36">
      <w:pPr>
        <w:pStyle w:val="Ttulo1"/>
        <w:keepLines w:val="0"/>
        <w:widowControl/>
        <w:numPr>
          <w:ilvl w:val="0"/>
          <w:numId w:val="29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bookmarkStart w:id="10" w:name="_Toc485115077"/>
      <w:r w:rsidRPr="00BE1C36">
        <w:rPr>
          <w:rFonts w:ascii="Arial" w:hAnsi="Arial" w:cs="Arial"/>
          <w:color w:val="000000"/>
          <w:sz w:val="24"/>
          <w:szCs w:val="24"/>
        </w:rPr>
        <w:lastRenderedPageBreak/>
        <w:t>PROJETO FÍSICO</w:t>
      </w:r>
      <w:bookmarkEnd w:id="10"/>
    </w:p>
    <w:p w14:paraId="0B581D13" w14:textId="685DB830" w:rsidR="00205B6C" w:rsidRDefault="00205B6C" w:rsidP="005D1A7A"/>
    <w:p w14:paraId="466427CF" w14:textId="6832657A" w:rsidR="00205B6C" w:rsidRPr="003935D7" w:rsidRDefault="005D1A7A" w:rsidP="005D1A7A">
      <w:pPr>
        <w:rPr>
          <w:rFonts w:ascii="Arial" w:eastAsia="Times New Roman" w:hAnsi="Arial" w:cs="Arial"/>
          <w:b/>
          <w:bCs/>
          <w:color w:val="000000"/>
        </w:rPr>
      </w:pPr>
      <w:r w:rsidRPr="007639FE">
        <w:rPr>
          <w:rFonts w:ascii="Arial" w:hAnsi="Arial" w:cs="Arial"/>
        </w:rPr>
        <w:t>Segue abaixo diagramas físicos das salas seguindo as normas</w:t>
      </w:r>
      <w:r w:rsidR="00AE33D8">
        <w:rPr>
          <w:rFonts w:ascii="Arial" w:hAnsi="Arial" w:cs="Arial"/>
        </w:rPr>
        <w:t xml:space="preserve"> da</w:t>
      </w:r>
      <w:r w:rsidRPr="007639FE">
        <w:rPr>
          <w:rFonts w:ascii="Arial" w:hAnsi="Arial" w:cs="Arial"/>
        </w:rPr>
        <w:t xml:space="preserve"> NBR 14565:</w:t>
      </w:r>
    </w:p>
    <w:p w14:paraId="3ED2D665" w14:textId="595F0E5F" w:rsidR="005D1A7A" w:rsidRPr="003263F6" w:rsidRDefault="008604C5" w:rsidP="00BD7A97">
      <w:pPr>
        <w:ind w:left="-567"/>
      </w:pPr>
      <w:r>
        <w:pict w14:anchorId="764904A3">
          <v:shape id="_x0000_i1027" type="#_x0000_t75" style="width:505.5pt;height:456.75pt">
            <v:imagedata r:id="rId19" o:title="Andar 1 - Cabeamento"/>
          </v:shape>
        </w:pict>
      </w:r>
    </w:p>
    <w:p w14:paraId="388CDF25" w14:textId="77777777" w:rsidR="005D1A7A" w:rsidRPr="00AE33D8" w:rsidRDefault="005D1A7A" w:rsidP="005D1A7A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 xml:space="preserve">FIGURA 3 - DIAGRAMA FÍSICO DO PRIMEIRO ANDAR </w:t>
      </w:r>
    </w:p>
    <w:p w14:paraId="0F596EE1" w14:textId="486B2814" w:rsidR="005D1A7A" w:rsidRDefault="005D1A7A" w:rsidP="005D1A7A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51ED5843" w14:textId="00C6F200" w:rsidR="006D78CE" w:rsidRDefault="006D78CE" w:rsidP="005D1A7A">
      <w:pPr>
        <w:rPr>
          <w:rFonts w:ascii="Arial" w:hAnsi="Arial" w:cs="Arial"/>
          <w:sz w:val="22"/>
        </w:rPr>
      </w:pPr>
    </w:p>
    <w:p w14:paraId="6B3E9262" w14:textId="1BC0C82B" w:rsidR="006D78CE" w:rsidRPr="00AE33D8" w:rsidRDefault="006D78CE" w:rsidP="006D78CE">
      <w:pPr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distribuição dos pontos e cabeamento levou em base todos os padrões mencionados na NBR 14565, tanto em relação a distância máxima de um cabo quanto identificação de cada característica. O cabo estendido no primeiro andar será de forma área, passando por </w:t>
      </w:r>
      <w:proofErr w:type="spellStart"/>
      <w:r>
        <w:rPr>
          <w:rFonts w:ascii="Arial" w:hAnsi="Arial" w:cs="Arial"/>
          <w:sz w:val="22"/>
        </w:rPr>
        <w:t>eletrocalhas</w:t>
      </w:r>
      <w:proofErr w:type="spellEnd"/>
      <w:r>
        <w:rPr>
          <w:rFonts w:ascii="Arial" w:hAnsi="Arial" w:cs="Arial"/>
          <w:sz w:val="22"/>
        </w:rPr>
        <w:t xml:space="preserve"> e também nas possíveis disponibilidades no teto.</w:t>
      </w:r>
    </w:p>
    <w:p w14:paraId="74FF5872" w14:textId="77777777" w:rsidR="005D1A7A" w:rsidRDefault="005D1A7A" w:rsidP="005D1A7A">
      <w:pPr>
        <w:rPr>
          <w:rFonts w:ascii="Arial" w:hAnsi="Arial" w:cs="Arial"/>
        </w:rPr>
      </w:pPr>
    </w:p>
    <w:p w14:paraId="02F0FBCA" w14:textId="77777777" w:rsidR="00235CB4" w:rsidRDefault="00235CB4" w:rsidP="005D1A7A">
      <w:pPr>
        <w:rPr>
          <w:rFonts w:ascii="Arial" w:hAnsi="Arial" w:cs="Arial"/>
        </w:rPr>
      </w:pPr>
    </w:p>
    <w:p w14:paraId="0F617241" w14:textId="77777777" w:rsidR="00A90A6C" w:rsidRDefault="00A90A6C" w:rsidP="005D1A7A">
      <w:pPr>
        <w:rPr>
          <w:rFonts w:ascii="Arial" w:hAnsi="Arial" w:cs="Arial"/>
        </w:rPr>
      </w:pPr>
    </w:p>
    <w:p w14:paraId="1855C186" w14:textId="4743C6CD" w:rsidR="00A90A6C" w:rsidRDefault="008604C5" w:rsidP="00BD7A97">
      <w:pPr>
        <w:ind w:left="-567"/>
        <w:rPr>
          <w:rFonts w:ascii="Arial" w:hAnsi="Arial" w:cs="Arial"/>
        </w:rPr>
      </w:pPr>
      <w:r>
        <w:rPr>
          <w:rFonts w:ascii="Arial" w:hAnsi="Arial" w:cs="Arial"/>
        </w:rPr>
        <w:pict w14:anchorId="78C57FE7">
          <v:shape id="_x0000_i1028" type="#_x0000_t75" style="width:507.75pt;height:450.75pt">
            <v:imagedata r:id="rId20" o:title="Andar 2 - Cabeamento"/>
          </v:shape>
        </w:pict>
      </w:r>
    </w:p>
    <w:p w14:paraId="71F816EC" w14:textId="77777777" w:rsidR="005D1A7A" w:rsidRPr="00AE33D8" w:rsidRDefault="005D1A7A" w:rsidP="005D1A7A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 xml:space="preserve">FIGURA 4 - DIAGRAMA FÍSICO DO SEGUNDO ANDAR </w:t>
      </w:r>
    </w:p>
    <w:p w14:paraId="559451D3" w14:textId="77777777" w:rsidR="005D1A7A" w:rsidRPr="00AE33D8" w:rsidRDefault="005D1A7A" w:rsidP="005D1A7A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5C811135" w14:textId="7B853B27" w:rsidR="00A90A6C" w:rsidRDefault="00A90A6C" w:rsidP="005D1A7A">
      <w:pPr>
        <w:rPr>
          <w:rFonts w:ascii="Arial" w:hAnsi="Arial" w:cs="Arial"/>
        </w:rPr>
      </w:pPr>
    </w:p>
    <w:p w14:paraId="5E7E1038" w14:textId="06268C37" w:rsidR="00A90A6C" w:rsidRDefault="006D78CE" w:rsidP="006D78C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cabeamento estendido no segundo andar (que possui a identificação tracejada e vermelha) será passado pelas paredes, visando facilitar futura manutenção e melhoria na distribuição local.</w:t>
      </w:r>
    </w:p>
    <w:p w14:paraId="5A3AB55C" w14:textId="3336214C" w:rsidR="00A90A6C" w:rsidRDefault="00A90A6C" w:rsidP="005D1A7A">
      <w:pPr>
        <w:rPr>
          <w:rFonts w:ascii="Arial" w:hAnsi="Arial" w:cs="Arial"/>
        </w:rPr>
      </w:pPr>
    </w:p>
    <w:p w14:paraId="691BB838" w14:textId="53BADA8C" w:rsidR="00205B6C" w:rsidRDefault="008604C5" w:rsidP="00205B6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425F03B4">
          <v:shape id="_x0000_i1029" type="#_x0000_t75" style="width:280.5pt;height:317.25pt">
            <v:imagedata r:id="rId21" o:title="ARMARIO A1-2"/>
          </v:shape>
        </w:pict>
      </w:r>
    </w:p>
    <w:p w14:paraId="6AAA9417" w14:textId="677726AA" w:rsidR="005B2CF0" w:rsidRPr="00AE33D8" w:rsidRDefault="00794085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5</w:t>
      </w:r>
      <w:r w:rsidR="005B2CF0" w:rsidRPr="00AE33D8">
        <w:rPr>
          <w:rFonts w:ascii="Arial" w:hAnsi="Arial" w:cs="Arial"/>
          <w:sz w:val="22"/>
        </w:rPr>
        <w:t xml:space="preserve"> - DIAGRAMA DO ARMÁRIO DO PRIMEIRO ANDAR</w:t>
      </w:r>
    </w:p>
    <w:p w14:paraId="4721B5E4" w14:textId="2AB75048" w:rsidR="00693481" w:rsidRDefault="005B2CF0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558FA502" w14:textId="4C78D0DD" w:rsidR="006D78CE" w:rsidRDefault="006D78CE" w:rsidP="005B2CF0">
      <w:pPr>
        <w:rPr>
          <w:rFonts w:ascii="Arial" w:hAnsi="Arial" w:cs="Arial"/>
          <w:sz w:val="22"/>
        </w:rPr>
      </w:pPr>
    </w:p>
    <w:p w14:paraId="42833674" w14:textId="1ED0E8B4" w:rsidR="00047F21" w:rsidRPr="006D78CE" w:rsidRDefault="006D78CE" w:rsidP="006D78CE">
      <w:pPr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distribuição dos mencionados </w:t>
      </w:r>
      <w:r>
        <w:rPr>
          <w:rFonts w:ascii="Arial" w:hAnsi="Arial" w:cs="Arial"/>
          <w:i/>
          <w:sz w:val="22"/>
        </w:rPr>
        <w:t xml:space="preserve">Patch </w:t>
      </w:r>
      <w:proofErr w:type="spellStart"/>
      <w:r>
        <w:rPr>
          <w:rFonts w:ascii="Arial" w:hAnsi="Arial" w:cs="Arial"/>
          <w:i/>
          <w:sz w:val="22"/>
        </w:rPr>
        <w:t>Panels</w:t>
      </w:r>
      <w:proofErr w:type="spellEnd"/>
      <w:r>
        <w:rPr>
          <w:rFonts w:ascii="Arial" w:hAnsi="Arial" w:cs="Arial"/>
          <w:sz w:val="22"/>
        </w:rPr>
        <w:t xml:space="preserve"> na imagem acima visa facilitar todas as manobras com as plataformas. </w:t>
      </w:r>
    </w:p>
    <w:p w14:paraId="7BC7FEB4" w14:textId="77777777" w:rsidR="00047F21" w:rsidRDefault="00047F21" w:rsidP="005D1A7A">
      <w:pPr>
        <w:rPr>
          <w:rFonts w:ascii="Arial" w:hAnsi="Arial" w:cs="Arial"/>
        </w:rPr>
      </w:pPr>
    </w:p>
    <w:p w14:paraId="2B14363D" w14:textId="46CB9C4F" w:rsidR="005B2CF0" w:rsidRDefault="008604C5" w:rsidP="00BD7A9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0C386575">
          <v:shape id="_x0000_i1030" type="#_x0000_t75" style="width:259.5pt;height:202.5pt">
            <v:imagedata r:id="rId22" o:title="A2-2"/>
          </v:shape>
        </w:pict>
      </w:r>
    </w:p>
    <w:p w14:paraId="3B3BC30C" w14:textId="73D740C8" w:rsidR="005B2CF0" w:rsidRPr="00AE33D8" w:rsidRDefault="00794085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6</w:t>
      </w:r>
      <w:r w:rsidR="005B2CF0" w:rsidRPr="00AE33D8">
        <w:rPr>
          <w:rFonts w:ascii="Arial" w:hAnsi="Arial" w:cs="Arial"/>
          <w:sz w:val="22"/>
        </w:rPr>
        <w:t xml:space="preserve"> -</w:t>
      </w:r>
      <w:r w:rsidR="000757B0">
        <w:rPr>
          <w:rFonts w:ascii="Arial" w:hAnsi="Arial" w:cs="Arial"/>
          <w:sz w:val="22"/>
        </w:rPr>
        <w:t xml:space="preserve"> DIAGRAMA DO ARMÁRIO DO SEGUNDO</w:t>
      </w:r>
      <w:r w:rsidR="005B2CF0" w:rsidRPr="00AE33D8">
        <w:rPr>
          <w:rFonts w:ascii="Arial" w:hAnsi="Arial" w:cs="Arial"/>
          <w:sz w:val="22"/>
        </w:rPr>
        <w:t xml:space="preserve"> ANDAR</w:t>
      </w:r>
    </w:p>
    <w:p w14:paraId="7EB67E78" w14:textId="77777777" w:rsidR="005B2CF0" w:rsidRPr="00AE33D8" w:rsidRDefault="005B2CF0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51B1D1AB" w14:textId="77777777" w:rsidR="00047F21" w:rsidRDefault="008604C5" w:rsidP="00561FAB">
      <w:pPr>
        <w:ind w:left="-709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1D14A343">
          <v:shape id="_x0000_i1031" type="#_x0000_t75" style="width:489.75pt;height:270pt">
            <v:imagedata r:id="rId23" o:title="Desenho Lógico"/>
          </v:shape>
        </w:pict>
      </w:r>
    </w:p>
    <w:p w14:paraId="2CB63C3E" w14:textId="2DC562C4" w:rsidR="005B2CF0" w:rsidRPr="00AE33D8" w:rsidRDefault="00794085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7</w:t>
      </w:r>
      <w:r w:rsidR="005B2CF0" w:rsidRPr="00AE33D8">
        <w:rPr>
          <w:rFonts w:ascii="Arial" w:hAnsi="Arial" w:cs="Arial"/>
          <w:sz w:val="22"/>
        </w:rPr>
        <w:t xml:space="preserve"> </w:t>
      </w:r>
      <w:r w:rsidR="0018295C" w:rsidRPr="00AE33D8">
        <w:rPr>
          <w:rFonts w:ascii="Arial" w:hAnsi="Arial" w:cs="Arial"/>
          <w:sz w:val="22"/>
        </w:rPr>
        <w:t>–</w:t>
      </w:r>
      <w:r w:rsidR="005B2CF0" w:rsidRPr="00AE33D8">
        <w:rPr>
          <w:rFonts w:ascii="Arial" w:hAnsi="Arial" w:cs="Arial"/>
          <w:sz w:val="22"/>
        </w:rPr>
        <w:t xml:space="preserve"> </w:t>
      </w:r>
      <w:r w:rsidR="0018295C" w:rsidRPr="00AE33D8">
        <w:rPr>
          <w:rFonts w:ascii="Arial" w:hAnsi="Arial" w:cs="Arial"/>
          <w:sz w:val="22"/>
        </w:rPr>
        <w:t>DIAGRAMA LÓGICO DOS</w:t>
      </w:r>
      <w:r w:rsidR="005B2CF0" w:rsidRPr="00AE33D8">
        <w:rPr>
          <w:rFonts w:ascii="Arial" w:hAnsi="Arial" w:cs="Arial"/>
          <w:sz w:val="22"/>
        </w:rPr>
        <w:t xml:space="preserve"> EQUIP</w:t>
      </w:r>
      <w:r w:rsidR="0018295C" w:rsidRPr="00AE33D8">
        <w:rPr>
          <w:rFonts w:ascii="Arial" w:hAnsi="Arial" w:cs="Arial"/>
          <w:sz w:val="22"/>
        </w:rPr>
        <w:t>AMENTOS</w:t>
      </w:r>
      <w:r w:rsidR="005B2CF0" w:rsidRPr="00AE33D8">
        <w:rPr>
          <w:rFonts w:ascii="Arial" w:hAnsi="Arial" w:cs="Arial"/>
          <w:sz w:val="22"/>
        </w:rPr>
        <w:t xml:space="preserve"> </w:t>
      </w:r>
    </w:p>
    <w:p w14:paraId="6631CFB1" w14:textId="2E85C8D2" w:rsidR="005B2CF0" w:rsidRPr="00AE33D8" w:rsidRDefault="005B2CF0" w:rsidP="005B2CF0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5D75FCE7" w14:textId="1A8E7FA5" w:rsidR="00FA3946" w:rsidRDefault="00FA3946" w:rsidP="005B2CF0">
      <w:pPr>
        <w:rPr>
          <w:rFonts w:ascii="Arial" w:hAnsi="Arial" w:cs="Arial"/>
        </w:rPr>
      </w:pPr>
    </w:p>
    <w:p w14:paraId="6DFFB18B" w14:textId="3DED98C3" w:rsidR="00FA3946" w:rsidRPr="00FA3946" w:rsidRDefault="00FA3946" w:rsidP="00745AD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606B36">
        <w:rPr>
          <w:rFonts w:ascii="Arial" w:hAnsi="Arial" w:cs="Arial"/>
          <w:i/>
        </w:rPr>
        <w:t xml:space="preserve">switch </w:t>
      </w:r>
      <w:proofErr w:type="spellStart"/>
      <w:r w:rsidRPr="00606B36">
        <w:rPr>
          <w:rFonts w:ascii="Arial" w:hAnsi="Arial" w:cs="Arial"/>
          <w:i/>
        </w:rPr>
        <w:t>layer</w:t>
      </w:r>
      <w:proofErr w:type="spellEnd"/>
      <w:r w:rsidRPr="00FA3946">
        <w:rPr>
          <w:rFonts w:ascii="Arial" w:hAnsi="Arial" w:cs="Arial"/>
        </w:rPr>
        <w:t xml:space="preserve"> desempenh</w:t>
      </w:r>
      <w:r>
        <w:rPr>
          <w:rFonts w:ascii="Arial" w:hAnsi="Arial" w:cs="Arial"/>
        </w:rPr>
        <w:t>ará tarefas de conectividade na rede local</w:t>
      </w:r>
      <w:r w:rsidRPr="00FA3946">
        <w:rPr>
          <w:rFonts w:ascii="Arial" w:hAnsi="Arial" w:cs="Arial"/>
        </w:rPr>
        <w:t xml:space="preserve"> assim como os tradicionais </w:t>
      </w:r>
      <w:r w:rsidRPr="00606B36">
        <w:rPr>
          <w:rFonts w:ascii="Arial" w:hAnsi="Arial" w:cs="Arial"/>
          <w:i/>
        </w:rPr>
        <w:t>switches</w:t>
      </w:r>
      <w:r w:rsidRPr="00FA3946">
        <w:rPr>
          <w:rFonts w:ascii="Arial" w:hAnsi="Arial" w:cs="Arial"/>
        </w:rPr>
        <w:t>, além de ser capaz de realizar o roteamento de tráfego entre diferent</w:t>
      </w:r>
      <w:r w:rsidR="00AE33D8">
        <w:rPr>
          <w:rFonts w:ascii="Arial" w:hAnsi="Arial" w:cs="Arial"/>
        </w:rPr>
        <w:t>es redes assim como roteadores.</w:t>
      </w:r>
    </w:p>
    <w:p w14:paraId="054B13B1" w14:textId="594F5DCD" w:rsidR="00FA3946" w:rsidRPr="00FA3946" w:rsidRDefault="00FA3946" w:rsidP="00745ADE">
      <w:pPr>
        <w:ind w:firstLine="709"/>
        <w:jc w:val="both"/>
        <w:rPr>
          <w:rFonts w:ascii="Arial" w:hAnsi="Arial" w:cs="Arial"/>
        </w:rPr>
      </w:pPr>
      <w:r w:rsidRPr="00FA3946">
        <w:rPr>
          <w:rFonts w:ascii="Arial" w:hAnsi="Arial" w:cs="Arial"/>
        </w:rPr>
        <w:t xml:space="preserve">No cenário apresentado na figura acima é possível observar que existem 2 </w:t>
      </w:r>
      <w:r w:rsidRPr="00606B36">
        <w:rPr>
          <w:rFonts w:ascii="Arial" w:hAnsi="Arial" w:cs="Arial"/>
          <w:i/>
        </w:rPr>
        <w:t>switches</w:t>
      </w:r>
      <w:r w:rsidRPr="00FA3946">
        <w:rPr>
          <w:rFonts w:ascii="Arial" w:hAnsi="Arial" w:cs="Arial"/>
        </w:rPr>
        <w:t xml:space="preserve"> de acesso conectando suas respectivas máquinas e exi</w:t>
      </w:r>
      <w:r w:rsidR="00AE33D8">
        <w:rPr>
          <w:rFonts w:ascii="Arial" w:hAnsi="Arial" w:cs="Arial"/>
        </w:rPr>
        <w:t xml:space="preserve">stem 5 </w:t>
      </w:r>
      <w:proofErr w:type="spellStart"/>
      <w:r w:rsidR="00AE33D8">
        <w:rPr>
          <w:rFonts w:ascii="Arial" w:hAnsi="Arial" w:cs="Arial"/>
        </w:rPr>
        <w:t>VLANs</w:t>
      </w:r>
      <w:proofErr w:type="spellEnd"/>
      <w:r w:rsidR="00AE33D8">
        <w:rPr>
          <w:rFonts w:ascii="Arial" w:hAnsi="Arial" w:cs="Arial"/>
        </w:rPr>
        <w:t xml:space="preserve"> (1, 2, 3, 4 e 5</w:t>
      </w:r>
      <w:r w:rsidRPr="00FA3946">
        <w:rPr>
          <w:rFonts w:ascii="Arial" w:hAnsi="Arial" w:cs="Arial"/>
        </w:rPr>
        <w:t xml:space="preserve">). Os switches de acesso estão conectados ao </w:t>
      </w:r>
      <w:r w:rsidR="00AE33D8" w:rsidRPr="00606B36">
        <w:rPr>
          <w:rFonts w:ascii="Arial" w:hAnsi="Arial" w:cs="Arial"/>
          <w:i/>
        </w:rPr>
        <w:t xml:space="preserve">switch </w:t>
      </w:r>
      <w:proofErr w:type="spellStart"/>
      <w:r w:rsidR="00AE33D8" w:rsidRPr="00606B36">
        <w:rPr>
          <w:rFonts w:ascii="Arial" w:hAnsi="Arial" w:cs="Arial"/>
          <w:i/>
        </w:rPr>
        <w:t>layer</w:t>
      </w:r>
      <w:proofErr w:type="spellEnd"/>
      <w:r w:rsidR="00AE33D8">
        <w:rPr>
          <w:rFonts w:ascii="Arial" w:hAnsi="Arial" w:cs="Arial"/>
        </w:rPr>
        <w:t xml:space="preserve"> que foi mencionado.</w:t>
      </w:r>
    </w:p>
    <w:p w14:paraId="64C3262D" w14:textId="61066251" w:rsidR="00FA3946" w:rsidRPr="00FA3946" w:rsidRDefault="00FA3946" w:rsidP="00745ADE">
      <w:pPr>
        <w:ind w:firstLine="709"/>
        <w:jc w:val="both"/>
        <w:rPr>
          <w:rFonts w:ascii="Arial" w:hAnsi="Arial" w:cs="Arial"/>
        </w:rPr>
      </w:pPr>
      <w:r w:rsidRPr="00FA3946">
        <w:rPr>
          <w:rFonts w:ascii="Arial" w:hAnsi="Arial" w:cs="Arial"/>
        </w:rPr>
        <w:t xml:space="preserve">Os </w:t>
      </w:r>
      <w:proofErr w:type="spellStart"/>
      <w:r w:rsidRPr="00FA3946">
        <w:rPr>
          <w:rFonts w:ascii="Arial" w:hAnsi="Arial" w:cs="Arial"/>
        </w:rPr>
        <w:t>IPs</w:t>
      </w:r>
      <w:proofErr w:type="spellEnd"/>
      <w:r w:rsidRPr="00FA3946">
        <w:rPr>
          <w:rFonts w:ascii="Arial" w:hAnsi="Arial" w:cs="Arial"/>
        </w:rPr>
        <w:t xml:space="preserve"> são distribuídos automaticamente via DHCP do Servidor Principal (e único). </w:t>
      </w:r>
    </w:p>
    <w:p w14:paraId="67C38C25" w14:textId="54FFBB4A" w:rsidR="00FA3946" w:rsidRDefault="00AE33D8" w:rsidP="00745AD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Servidor Principal </w:t>
      </w:r>
      <w:r w:rsidR="00FA3946" w:rsidRPr="00FA3946">
        <w:rPr>
          <w:rFonts w:ascii="Arial" w:hAnsi="Arial" w:cs="Arial"/>
        </w:rPr>
        <w:t xml:space="preserve">DHCP (que também será nosso servidor DNS e HTTP) será instalado em uma </w:t>
      </w:r>
      <w:proofErr w:type="spellStart"/>
      <w:r w:rsidR="00FA3946" w:rsidRPr="00FA3946">
        <w:rPr>
          <w:rFonts w:ascii="Arial" w:hAnsi="Arial" w:cs="Arial"/>
        </w:rPr>
        <w:t>sub-rede</w:t>
      </w:r>
      <w:proofErr w:type="spellEnd"/>
      <w:r w:rsidR="00FA3946" w:rsidRPr="00FA3946">
        <w:rPr>
          <w:rFonts w:ascii="Arial" w:hAnsi="Arial" w:cs="Arial"/>
        </w:rPr>
        <w:t xml:space="preserve"> administrativa à parte das </w:t>
      </w:r>
      <w:proofErr w:type="spellStart"/>
      <w:r w:rsidR="00FA3946" w:rsidRPr="00FA3946">
        <w:rPr>
          <w:rFonts w:ascii="Arial" w:hAnsi="Arial" w:cs="Arial"/>
        </w:rPr>
        <w:t>VLANs</w:t>
      </w:r>
      <w:proofErr w:type="spellEnd"/>
      <w:r>
        <w:rPr>
          <w:rFonts w:ascii="Arial" w:hAnsi="Arial" w:cs="Arial"/>
        </w:rPr>
        <w:t>, identificado como VLAN 5</w:t>
      </w:r>
      <w:r w:rsidR="00FA3946" w:rsidRPr="00FA3946">
        <w:rPr>
          <w:rFonts w:ascii="Arial" w:hAnsi="Arial" w:cs="Arial"/>
        </w:rPr>
        <w:t xml:space="preserve">. </w:t>
      </w:r>
    </w:p>
    <w:p w14:paraId="58292BAF" w14:textId="77777777" w:rsidR="00047F21" w:rsidRDefault="00047F21" w:rsidP="005B2CF0">
      <w:pPr>
        <w:rPr>
          <w:rFonts w:ascii="Arial" w:hAnsi="Arial" w:cs="Arial"/>
        </w:rPr>
      </w:pPr>
    </w:p>
    <w:p w14:paraId="2C5B61EE" w14:textId="77777777" w:rsidR="005B2CF0" w:rsidRDefault="005B2CF0" w:rsidP="005D1A7A">
      <w:pPr>
        <w:rPr>
          <w:rFonts w:ascii="Arial" w:hAnsi="Arial" w:cs="Arial"/>
          <w:highlight w:val="yellow"/>
        </w:rPr>
      </w:pPr>
    </w:p>
    <w:p w14:paraId="48C8A461" w14:textId="0AD6135F" w:rsidR="005B2CF0" w:rsidRDefault="008604C5" w:rsidP="005D1A7A">
      <w:pPr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lastRenderedPageBreak/>
        <w:pict w14:anchorId="39A168F7">
          <v:shape id="_x0000_i1032" type="#_x0000_t75" style="width:390.75pt;height:211.5pt">
            <v:imagedata r:id="rId24" o:title="Desenho Unifilar"/>
          </v:shape>
        </w:pict>
      </w:r>
    </w:p>
    <w:p w14:paraId="360D710B" w14:textId="7010A835" w:rsidR="0018295C" w:rsidRPr="00AE33D8" w:rsidRDefault="00794085" w:rsidP="0018295C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8</w:t>
      </w:r>
      <w:r w:rsidR="0018295C" w:rsidRPr="00AE33D8">
        <w:rPr>
          <w:rFonts w:ascii="Arial" w:hAnsi="Arial" w:cs="Arial"/>
          <w:sz w:val="22"/>
        </w:rPr>
        <w:t xml:space="preserve"> – DIAGRAMA UNIFILAR</w:t>
      </w:r>
    </w:p>
    <w:p w14:paraId="00FB0908" w14:textId="1856AFA4" w:rsidR="00047F21" w:rsidRPr="00AE33D8" w:rsidRDefault="0018295C" w:rsidP="005D1A7A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39962743" w14:textId="5D727ED2" w:rsidR="00047F21" w:rsidRDefault="00047F21" w:rsidP="005D1A7A">
      <w:pPr>
        <w:rPr>
          <w:rFonts w:ascii="Arial" w:hAnsi="Arial" w:cs="Arial"/>
          <w:highlight w:val="yellow"/>
        </w:rPr>
      </w:pPr>
    </w:p>
    <w:p w14:paraId="0C78276B" w14:textId="720D2C57" w:rsidR="00BE1C36" w:rsidRDefault="00BE1C36" w:rsidP="005D1A7A">
      <w:pPr>
        <w:rPr>
          <w:rFonts w:ascii="Arial" w:hAnsi="Arial" w:cs="Arial"/>
        </w:rPr>
      </w:pPr>
    </w:p>
    <w:p w14:paraId="7E6B068E" w14:textId="45311552" w:rsidR="00BE1C36" w:rsidRDefault="006D78CE" w:rsidP="00C203C4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diagrama unifilar facilita a visão lateral do prédio, como a simplicidade do projeto foi visada, o diagrama ficou de fácil entendimento, a rede externa se aloca diretamente ao AT do primeiro andar, que por sua </w:t>
      </w:r>
      <w:r w:rsidR="00C203C4">
        <w:rPr>
          <w:rFonts w:ascii="Arial" w:hAnsi="Arial" w:cs="Arial"/>
        </w:rPr>
        <w:t xml:space="preserve">vez </w:t>
      </w:r>
      <w:r>
        <w:rPr>
          <w:rFonts w:ascii="Arial" w:hAnsi="Arial" w:cs="Arial"/>
        </w:rPr>
        <w:t xml:space="preserve">distribui seu cabeamento nos devidos Ponto de Telecomunicações do mesmo. </w:t>
      </w:r>
    </w:p>
    <w:p w14:paraId="2A96417B" w14:textId="3DCD5A3A" w:rsidR="006D78CE" w:rsidRDefault="00C203C4" w:rsidP="00C203C4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Como parte da rede primária, o cabeamento do primeiro andar vai até o do segundo, e o AT do segundo faz a devida distribuição.</w:t>
      </w:r>
    </w:p>
    <w:p w14:paraId="410244DE" w14:textId="626E90B9" w:rsidR="00BE1C36" w:rsidRDefault="00BE1C36" w:rsidP="005D1A7A">
      <w:pPr>
        <w:rPr>
          <w:rFonts w:ascii="Arial" w:hAnsi="Arial" w:cs="Arial"/>
        </w:rPr>
      </w:pPr>
    </w:p>
    <w:p w14:paraId="46B305E3" w14:textId="3F9C7CA3" w:rsidR="00BE1C36" w:rsidRDefault="00BE1C36" w:rsidP="005D1A7A">
      <w:pPr>
        <w:rPr>
          <w:rFonts w:ascii="Arial" w:hAnsi="Arial" w:cs="Arial"/>
        </w:rPr>
      </w:pPr>
    </w:p>
    <w:p w14:paraId="716653F3" w14:textId="5622FC50" w:rsidR="00BE1C36" w:rsidRDefault="00BE1C36" w:rsidP="005D1A7A">
      <w:pPr>
        <w:rPr>
          <w:rFonts w:ascii="Arial" w:hAnsi="Arial" w:cs="Arial"/>
        </w:rPr>
      </w:pPr>
    </w:p>
    <w:p w14:paraId="17367F01" w14:textId="1864BB44" w:rsidR="00BE1C36" w:rsidRDefault="00BE1C36" w:rsidP="005D1A7A">
      <w:pPr>
        <w:rPr>
          <w:rFonts w:ascii="Arial" w:hAnsi="Arial" w:cs="Arial"/>
        </w:rPr>
      </w:pPr>
    </w:p>
    <w:p w14:paraId="6B70E0BD" w14:textId="05439F14" w:rsidR="00BE1C36" w:rsidRDefault="00BE1C36" w:rsidP="005D1A7A">
      <w:pPr>
        <w:rPr>
          <w:rFonts w:ascii="Arial" w:hAnsi="Arial" w:cs="Arial"/>
        </w:rPr>
      </w:pPr>
    </w:p>
    <w:p w14:paraId="0E3A6A95" w14:textId="63036EF7" w:rsidR="00BE1C36" w:rsidRDefault="00BE1C36" w:rsidP="005D1A7A">
      <w:pPr>
        <w:rPr>
          <w:rFonts w:ascii="Arial" w:hAnsi="Arial" w:cs="Arial"/>
        </w:rPr>
      </w:pPr>
    </w:p>
    <w:p w14:paraId="15C4F3A4" w14:textId="6F7505DE" w:rsidR="00BE1C36" w:rsidRDefault="00BE1C36" w:rsidP="005D1A7A">
      <w:pPr>
        <w:rPr>
          <w:rFonts w:ascii="Arial" w:hAnsi="Arial" w:cs="Arial"/>
        </w:rPr>
      </w:pPr>
    </w:p>
    <w:p w14:paraId="776F11F4" w14:textId="3255FAFD" w:rsidR="00BE1C36" w:rsidRDefault="00BE1C36" w:rsidP="005D1A7A">
      <w:pPr>
        <w:rPr>
          <w:rFonts w:ascii="Arial" w:hAnsi="Arial" w:cs="Arial"/>
        </w:rPr>
      </w:pPr>
    </w:p>
    <w:p w14:paraId="278A8D22" w14:textId="137C3809" w:rsidR="00BE1C36" w:rsidRDefault="00BE1C36" w:rsidP="005D1A7A">
      <w:pPr>
        <w:rPr>
          <w:rFonts w:ascii="Arial" w:hAnsi="Arial" w:cs="Arial"/>
        </w:rPr>
      </w:pPr>
    </w:p>
    <w:p w14:paraId="1F7E67BF" w14:textId="3B79E8A7" w:rsidR="00BE1C36" w:rsidRDefault="00BE1C36" w:rsidP="005D1A7A">
      <w:pPr>
        <w:rPr>
          <w:rFonts w:ascii="Arial" w:hAnsi="Arial" w:cs="Arial"/>
        </w:rPr>
      </w:pPr>
    </w:p>
    <w:p w14:paraId="4EDF2DFA" w14:textId="351884C6" w:rsidR="00BE1C36" w:rsidRDefault="00BE1C36" w:rsidP="005D1A7A">
      <w:pPr>
        <w:rPr>
          <w:rFonts w:ascii="Arial" w:hAnsi="Arial" w:cs="Arial"/>
        </w:rPr>
      </w:pPr>
    </w:p>
    <w:p w14:paraId="08AA7C9F" w14:textId="6B565DEC" w:rsidR="00BE1C36" w:rsidRDefault="00BE1C36" w:rsidP="005D1A7A">
      <w:pPr>
        <w:rPr>
          <w:rFonts w:ascii="Arial" w:hAnsi="Arial" w:cs="Arial"/>
        </w:rPr>
      </w:pPr>
    </w:p>
    <w:p w14:paraId="3712339B" w14:textId="7E5ACE15" w:rsidR="00BE1C36" w:rsidRDefault="00BE1C36" w:rsidP="005D1A7A">
      <w:pPr>
        <w:rPr>
          <w:rFonts w:ascii="Arial" w:hAnsi="Arial" w:cs="Arial"/>
        </w:rPr>
      </w:pPr>
      <w:bookmarkStart w:id="11" w:name="_GoBack"/>
      <w:bookmarkEnd w:id="11"/>
    </w:p>
    <w:p w14:paraId="72302660" w14:textId="77777777" w:rsidR="00BE1C36" w:rsidRDefault="00BE1C36" w:rsidP="005D1A7A">
      <w:pPr>
        <w:rPr>
          <w:rFonts w:ascii="Arial" w:hAnsi="Arial" w:cs="Arial"/>
          <w:highlight w:val="yellow"/>
        </w:rPr>
      </w:pPr>
    </w:p>
    <w:p w14:paraId="602E8E6F" w14:textId="77777777" w:rsidR="005D1A7A" w:rsidRDefault="005D1A7A" w:rsidP="00915C1B">
      <w:pPr>
        <w:pStyle w:val="Ttulo1"/>
        <w:keepLines w:val="0"/>
        <w:widowControl/>
        <w:numPr>
          <w:ilvl w:val="0"/>
          <w:numId w:val="29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bookmarkStart w:id="12" w:name="_Toc485115078"/>
      <w:r>
        <w:rPr>
          <w:rFonts w:ascii="Arial" w:hAnsi="Arial" w:cs="Arial"/>
          <w:color w:val="000000"/>
          <w:sz w:val="24"/>
          <w:szCs w:val="24"/>
        </w:rPr>
        <w:t>PROJETO LÓGICO</w:t>
      </w:r>
      <w:bookmarkEnd w:id="12"/>
    </w:p>
    <w:p w14:paraId="2C6931DA" w14:textId="756E733C" w:rsidR="005D1A7A" w:rsidRDefault="005D1A7A" w:rsidP="005D1A7A"/>
    <w:p w14:paraId="7BCF8E0B" w14:textId="77777777" w:rsidR="00047F21" w:rsidRDefault="00047F21" w:rsidP="005D1A7A"/>
    <w:p w14:paraId="5AAA3E1A" w14:textId="56066A70" w:rsidR="005D1A7A" w:rsidRDefault="005D1A7A" w:rsidP="00047F2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Será </w:t>
      </w:r>
      <w:r w:rsidR="001902FC">
        <w:rPr>
          <w:rFonts w:ascii="Arial" w:hAnsi="Arial" w:cs="Arial"/>
        </w:rPr>
        <w:t>utilizado um</w:t>
      </w:r>
      <w:r>
        <w:rPr>
          <w:rFonts w:ascii="Arial" w:hAnsi="Arial" w:cs="Arial"/>
        </w:rPr>
        <w:t xml:space="preserve"> </w:t>
      </w:r>
      <w:r w:rsidRPr="00A112CD">
        <w:rPr>
          <w:rFonts w:ascii="Arial" w:hAnsi="Arial" w:cs="Arial"/>
          <w:i/>
        </w:rPr>
        <w:t>switch</w:t>
      </w:r>
      <w:r>
        <w:rPr>
          <w:rFonts w:ascii="Arial" w:hAnsi="Arial" w:cs="Arial"/>
        </w:rPr>
        <w:t xml:space="preserve"> </w:t>
      </w:r>
      <w:r w:rsidR="00FA3946">
        <w:rPr>
          <w:rFonts w:ascii="Arial" w:hAnsi="Arial" w:cs="Arial"/>
        </w:rPr>
        <w:t>relay</w:t>
      </w:r>
      <w:r w:rsidR="00BD7A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gerenciará a comunicação entre os </w:t>
      </w:r>
      <w:r w:rsidR="00BD7A97">
        <w:rPr>
          <w:rFonts w:ascii="Arial" w:hAnsi="Arial" w:cs="Arial"/>
        </w:rPr>
        <w:t xml:space="preserve">demais </w:t>
      </w:r>
      <w:r>
        <w:rPr>
          <w:rFonts w:ascii="Arial" w:hAnsi="Arial" w:cs="Arial"/>
        </w:rPr>
        <w:t xml:space="preserve">equipamentos, </w:t>
      </w:r>
      <w:r w:rsidR="00BD7A97">
        <w:rPr>
          <w:rFonts w:ascii="Arial" w:hAnsi="Arial" w:cs="Arial"/>
        </w:rPr>
        <w:t xml:space="preserve">inclusive 2 </w:t>
      </w:r>
      <w:proofErr w:type="spellStart"/>
      <w:r w:rsidR="00BD7A97">
        <w:rPr>
          <w:rFonts w:ascii="Arial" w:hAnsi="Arial" w:cs="Arial"/>
          <w:i/>
        </w:rPr>
        <w:t>swi</w:t>
      </w:r>
      <w:r w:rsidR="001F5A37">
        <w:rPr>
          <w:rFonts w:ascii="Arial" w:hAnsi="Arial" w:cs="Arial"/>
          <w:i/>
        </w:rPr>
        <w:t>t</w:t>
      </w:r>
      <w:r w:rsidR="00BD7A97">
        <w:rPr>
          <w:rFonts w:ascii="Arial" w:hAnsi="Arial" w:cs="Arial"/>
          <w:i/>
        </w:rPr>
        <w:t>chs</w:t>
      </w:r>
      <w:proofErr w:type="spellEnd"/>
      <w:r w:rsidR="00BD7A97">
        <w:rPr>
          <w:rFonts w:ascii="Arial" w:hAnsi="Arial" w:cs="Arial"/>
          <w:i/>
        </w:rPr>
        <w:t xml:space="preserve"> </w:t>
      </w:r>
      <w:r w:rsidR="00B81361">
        <w:rPr>
          <w:rFonts w:ascii="Arial" w:hAnsi="Arial" w:cs="Arial"/>
        </w:rPr>
        <w:t>de 96</w:t>
      </w:r>
      <w:r w:rsidR="00FA3946">
        <w:rPr>
          <w:rFonts w:ascii="Arial" w:hAnsi="Arial" w:cs="Arial"/>
        </w:rPr>
        <w:t xml:space="preserve"> e 128 portas respectivamente</w:t>
      </w:r>
      <w:r w:rsidR="00BD7A97">
        <w:rPr>
          <w:rFonts w:ascii="Arial" w:hAnsi="Arial" w:cs="Arial"/>
        </w:rPr>
        <w:t xml:space="preserve">, assim </w:t>
      </w:r>
      <w:r w:rsidRPr="00BD7A97">
        <w:rPr>
          <w:rFonts w:ascii="Arial" w:hAnsi="Arial" w:cs="Arial"/>
        </w:rPr>
        <w:t>não</w:t>
      </w:r>
      <w:r>
        <w:rPr>
          <w:rFonts w:ascii="Arial" w:hAnsi="Arial" w:cs="Arial"/>
        </w:rPr>
        <w:t xml:space="preserve"> comprometendo toda a rede caso haja falha em algum deles.</w:t>
      </w:r>
    </w:p>
    <w:p w14:paraId="501D5757" w14:textId="7FDA6018" w:rsidR="005D1A7A" w:rsidRDefault="005D1A7A" w:rsidP="00047F2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O link para acesso à Internet será da Copel Telecom, através de fibra óptica proveniente do distribuidor do poste até a Sala de Telecomunicaç</w:t>
      </w:r>
      <w:r w:rsidR="009B572C">
        <w:rPr>
          <w:rFonts w:ascii="Arial" w:hAnsi="Arial" w:cs="Arial"/>
        </w:rPr>
        <w:t>ões, com velocidade de 100 Mbps.</w:t>
      </w:r>
    </w:p>
    <w:p w14:paraId="77A57FA9" w14:textId="1B9E220F" w:rsidR="00BD7A97" w:rsidRDefault="00BD7A97" w:rsidP="00047F2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o servidor terá uma </w:t>
      </w:r>
      <w:proofErr w:type="spellStart"/>
      <w:r>
        <w:rPr>
          <w:rFonts w:ascii="Arial" w:hAnsi="Arial" w:cs="Arial"/>
        </w:rPr>
        <w:t>subrede</w:t>
      </w:r>
      <w:proofErr w:type="spellEnd"/>
      <w:r>
        <w:rPr>
          <w:rFonts w:ascii="Arial" w:hAnsi="Arial" w:cs="Arial"/>
        </w:rPr>
        <w:t xml:space="preserve"> somente para ele, foi necessário utilizar um cálculo que o comportasse, no caso uma rede /19</w:t>
      </w:r>
      <w:r w:rsidR="00242D9D">
        <w:rPr>
          <w:rFonts w:ascii="Arial" w:hAnsi="Arial" w:cs="Arial"/>
        </w:rPr>
        <w:t xml:space="preserve"> com máscara 255.255.224 que suporta 8109 </w:t>
      </w:r>
      <w:r w:rsidR="00242D9D" w:rsidRPr="000666ED">
        <w:rPr>
          <w:rFonts w:ascii="Arial" w:hAnsi="Arial" w:cs="Arial"/>
          <w:i/>
        </w:rPr>
        <w:t>hosts</w:t>
      </w:r>
      <w:r w:rsidR="00242D9D">
        <w:rPr>
          <w:rFonts w:ascii="Arial" w:hAnsi="Arial" w:cs="Arial"/>
        </w:rPr>
        <w:t xml:space="preserve"> (desconta</w:t>
      </w:r>
      <w:r w:rsidR="00FA3946">
        <w:rPr>
          <w:rFonts w:ascii="Arial" w:hAnsi="Arial" w:cs="Arial"/>
        </w:rPr>
        <w:t>n</w:t>
      </w:r>
      <w:r w:rsidR="00242D9D">
        <w:rPr>
          <w:rFonts w:ascii="Arial" w:hAnsi="Arial" w:cs="Arial"/>
        </w:rPr>
        <w:t>do rede e broadcast)</w:t>
      </w:r>
      <w:r>
        <w:rPr>
          <w:rFonts w:ascii="Arial" w:hAnsi="Arial" w:cs="Arial"/>
        </w:rPr>
        <w:t xml:space="preserve">. </w:t>
      </w:r>
      <w:r w:rsidR="00242D9D">
        <w:rPr>
          <w:rFonts w:ascii="Arial" w:hAnsi="Arial" w:cs="Arial"/>
        </w:rPr>
        <w:t>A</w:t>
      </w:r>
      <w:r>
        <w:rPr>
          <w:rFonts w:ascii="Arial" w:hAnsi="Arial" w:cs="Arial"/>
        </w:rPr>
        <w:t>baixo</w:t>
      </w:r>
      <w:r w:rsidR="00242D9D">
        <w:rPr>
          <w:rFonts w:ascii="Arial" w:hAnsi="Arial" w:cs="Arial"/>
        </w:rPr>
        <w:t xml:space="preserve"> a descrição dos endereços para cada </w:t>
      </w:r>
      <w:proofErr w:type="spellStart"/>
      <w:r w:rsidR="00242D9D">
        <w:rPr>
          <w:rFonts w:ascii="Arial" w:hAnsi="Arial" w:cs="Arial"/>
        </w:rPr>
        <w:t>subrede</w:t>
      </w:r>
      <w:proofErr w:type="spellEnd"/>
      <w:r>
        <w:rPr>
          <w:rFonts w:ascii="Arial" w:hAnsi="Arial" w:cs="Arial"/>
        </w:rPr>
        <w:t>:</w:t>
      </w:r>
    </w:p>
    <w:p w14:paraId="13386459" w14:textId="77777777" w:rsidR="00BD7A97" w:rsidRDefault="00BD7A97" w:rsidP="00E803EE">
      <w:pPr>
        <w:ind w:firstLine="851"/>
        <w:jc w:val="both"/>
        <w:rPr>
          <w:rFonts w:ascii="Arial" w:hAnsi="Arial" w:cs="Arial"/>
        </w:rPr>
      </w:pPr>
    </w:p>
    <w:tbl>
      <w:tblPr>
        <w:tblW w:w="10211" w:type="dxa"/>
        <w:tblInd w:w="-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2009"/>
        <w:gridCol w:w="2276"/>
        <w:gridCol w:w="4083"/>
      </w:tblGrid>
      <w:tr w:rsidR="009B572C" w:rsidRPr="009B572C" w14:paraId="5039B20A" w14:textId="77777777" w:rsidTr="00242D9D">
        <w:trPr>
          <w:trHeight w:val="399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0AC9407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</w:pPr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 xml:space="preserve">Nº </w:t>
            </w:r>
            <w:proofErr w:type="spellStart"/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>Subrede</w:t>
            </w:r>
            <w:proofErr w:type="spellEnd"/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B787D7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</w:pPr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 xml:space="preserve">End. </w:t>
            </w:r>
            <w:proofErr w:type="gramStart"/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>rede</w:t>
            </w:r>
            <w:proofErr w:type="gramEnd"/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6E31EE4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</w:pPr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 xml:space="preserve">End. </w:t>
            </w:r>
            <w:proofErr w:type="gramStart"/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>broadcast</w:t>
            </w:r>
            <w:proofErr w:type="gramEnd"/>
          </w:p>
        </w:tc>
        <w:tc>
          <w:tcPr>
            <w:tcW w:w="4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4FE39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</w:pPr>
            <w:r w:rsidRPr="009B572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  <w:lang w:eastAsia="pt-BR"/>
              </w:rPr>
              <w:t>Intervalo de hosts válidos</w:t>
            </w:r>
          </w:p>
        </w:tc>
      </w:tr>
      <w:tr w:rsidR="009B572C" w:rsidRPr="009B572C" w14:paraId="3B17CB42" w14:textId="77777777" w:rsidTr="00242D9D">
        <w:trPr>
          <w:trHeight w:val="332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00199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A2DDC" w14:textId="6570F1B4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.102.0.0/19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449C" w14:textId="4BBEE4F6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E6006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.102.31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.255/19</w:t>
            </w:r>
          </w:p>
        </w:tc>
        <w:tc>
          <w:tcPr>
            <w:tcW w:w="4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FFE5" w14:textId="6032C58C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.102.0.1 até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E6006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.102.30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9B572C" w:rsidRPr="009B572C" w14:paraId="285BE6E0" w14:textId="77777777" w:rsidTr="00242D9D">
        <w:trPr>
          <w:trHeight w:val="332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D7F5E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EB33" w14:textId="7409DF45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CF4BB6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.102.32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.0/19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AEA41" w14:textId="46685112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63.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255/19</w:t>
            </w:r>
          </w:p>
        </w:tc>
        <w:tc>
          <w:tcPr>
            <w:tcW w:w="4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99A95" w14:textId="07AA0C2E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D16578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.102.32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.102.62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9B572C" w:rsidRPr="009B572C" w14:paraId="08D39504" w14:textId="77777777" w:rsidTr="00242D9D">
        <w:trPr>
          <w:trHeight w:val="332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4E150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4A4E8" w14:textId="5603A98B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.102.64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.0/19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7593C" w14:textId="40F34CC8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.102.95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.255/19</w:t>
            </w:r>
          </w:p>
        </w:tc>
        <w:tc>
          <w:tcPr>
            <w:tcW w:w="4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1D80" w14:textId="5C024B09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D16578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.102.64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.102.94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9B572C" w:rsidRPr="009B572C" w14:paraId="23AA34F7" w14:textId="77777777" w:rsidTr="00242D9D">
        <w:trPr>
          <w:trHeight w:val="332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861F1" w14:textId="77777777" w:rsidR="009B572C" w:rsidRPr="009B572C" w:rsidRDefault="009B572C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229D3" w14:textId="67126C40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.102.96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.0/19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B643C" w14:textId="4D2DD90B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242D9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.102.127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.255/19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4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130CF" w14:textId="6F85B77A" w:rsidR="009B572C" w:rsidRPr="009B572C" w:rsidRDefault="005B0AA9" w:rsidP="009B572C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D16578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.102.96</w:t>
            </w:r>
            <w:r w:rsidR="00BD7A97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.102.126</w:t>
            </w:r>
            <w:r w:rsidR="009B572C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3F6A85" w:rsidRPr="009B572C" w14:paraId="43FF313A" w14:textId="77777777" w:rsidTr="00242D9D">
        <w:trPr>
          <w:trHeight w:val="33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BABF7" w14:textId="4D8EFE63" w:rsidR="003F6A85" w:rsidRPr="009B572C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5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10065" w14:textId="7EFC0E11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172.102.128.0/19</w:t>
            </w: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8EF1E" w14:textId="6BF6B1AB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172.102.159.255/19</w:t>
            </w:r>
          </w:p>
        </w:tc>
        <w:tc>
          <w:tcPr>
            <w:tcW w:w="4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A363B" w14:textId="69E70D34" w:rsidR="003F6A85" w:rsidRDefault="00D16578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172.102.128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172.102.158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3F6A85" w:rsidRPr="009B572C" w14:paraId="435C11D8" w14:textId="77777777" w:rsidTr="00242D9D">
        <w:trPr>
          <w:trHeight w:val="33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5B53A" w14:textId="01C20000" w:rsidR="003F6A85" w:rsidRPr="009B572C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6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65EA4" w14:textId="43C4E797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172.102.160.0/19</w:t>
            </w: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199AFC" w14:textId="19471CA0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172.102.191.255/19</w:t>
            </w:r>
          </w:p>
        </w:tc>
        <w:tc>
          <w:tcPr>
            <w:tcW w:w="4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B947B" w14:textId="719ACE3D" w:rsidR="003F6A85" w:rsidRDefault="00D16578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172.102.160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172.102.190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3F6A85" w:rsidRPr="009B572C" w14:paraId="08769221" w14:textId="77777777" w:rsidTr="00242D9D">
        <w:trPr>
          <w:trHeight w:val="33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7D333" w14:textId="0A869FEC" w:rsidR="003F6A85" w:rsidRPr="009B572C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7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E1209" w14:textId="346C6D75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172.102.192.0/19</w:t>
            </w: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6BA31" w14:textId="6B96DAB1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172.102.223.255/19</w:t>
            </w:r>
          </w:p>
        </w:tc>
        <w:tc>
          <w:tcPr>
            <w:tcW w:w="4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191E4" w14:textId="6898A51E" w:rsidR="003F6A85" w:rsidRDefault="00D16578" w:rsidP="001F5A37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172.102.192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172.102.222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  <w:tr w:rsidR="003F6A85" w:rsidRPr="009B572C" w14:paraId="3FD7867B" w14:textId="77777777" w:rsidTr="00242D9D">
        <w:trPr>
          <w:trHeight w:val="33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52AA4" w14:textId="69B1E2BF" w:rsidR="003F6A85" w:rsidRPr="009B572C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8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C1D508" w14:textId="2CB07A94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172.102.224.0/19</w:t>
            </w:r>
            <w:r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66CA0" w14:textId="0D110EE5" w:rsidR="003F6A85" w:rsidRDefault="003F6A85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172.102.255.255/19</w:t>
            </w:r>
          </w:p>
        </w:tc>
        <w:tc>
          <w:tcPr>
            <w:tcW w:w="4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1EBFF" w14:textId="74AB95BA" w:rsidR="003F6A85" w:rsidRDefault="00D16578" w:rsidP="003F6A85">
            <w:pPr>
              <w:widowControl/>
              <w:suppressAutoHyphens w:val="0"/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172.102.224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.1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até </w:t>
            </w:r>
            <w:r w:rsidR="003F6A85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172.102.254</w:t>
            </w:r>
            <w:r w:rsidR="003F6A85" w:rsidRPr="009B572C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.254</w:t>
            </w:r>
          </w:p>
        </w:tc>
      </w:tr>
    </w:tbl>
    <w:p w14:paraId="2EDC4BF8" w14:textId="77777777" w:rsidR="00B7093F" w:rsidRDefault="00B7093F" w:rsidP="00B7093F">
      <w:pPr>
        <w:spacing w:line="276" w:lineRule="auto"/>
        <w:rPr>
          <w:rFonts w:ascii="Arial" w:hAnsi="Arial" w:cs="Arial"/>
          <w:sz w:val="22"/>
          <w:szCs w:val="20"/>
        </w:rPr>
      </w:pPr>
      <w:bookmarkStart w:id="13" w:name="_Toc483873094"/>
    </w:p>
    <w:p w14:paraId="55A50BC6" w14:textId="7C3B0A06" w:rsidR="005D1A7A" w:rsidRPr="00047F21" w:rsidRDefault="005D1A7A" w:rsidP="005D1A7A">
      <w:pPr>
        <w:rPr>
          <w:rFonts w:ascii="Arial" w:hAnsi="Arial" w:cs="Arial"/>
          <w:sz w:val="22"/>
          <w:szCs w:val="20"/>
        </w:rPr>
      </w:pPr>
      <w:r w:rsidRPr="00047F21">
        <w:rPr>
          <w:rFonts w:ascii="Arial" w:hAnsi="Arial" w:cs="Arial"/>
          <w:sz w:val="22"/>
          <w:szCs w:val="20"/>
        </w:rPr>
        <w:t xml:space="preserve">TABELA </w:t>
      </w:r>
      <w:r w:rsidRPr="00047F21">
        <w:rPr>
          <w:rFonts w:ascii="Arial" w:hAnsi="Arial" w:cs="Arial"/>
          <w:sz w:val="22"/>
          <w:szCs w:val="20"/>
        </w:rPr>
        <w:fldChar w:fldCharType="begin"/>
      </w:r>
      <w:r w:rsidRPr="00047F21">
        <w:rPr>
          <w:rFonts w:ascii="Arial" w:hAnsi="Arial" w:cs="Arial"/>
          <w:sz w:val="22"/>
          <w:szCs w:val="20"/>
        </w:rPr>
        <w:instrText xml:space="preserve"> SEQ Tabela \* ARABIC </w:instrText>
      </w:r>
      <w:r w:rsidRPr="00047F21">
        <w:rPr>
          <w:rFonts w:ascii="Arial" w:hAnsi="Arial" w:cs="Arial"/>
          <w:sz w:val="22"/>
          <w:szCs w:val="20"/>
        </w:rPr>
        <w:fldChar w:fldCharType="separate"/>
      </w:r>
      <w:r w:rsidR="00DC793F">
        <w:rPr>
          <w:rFonts w:ascii="Arial" w:hAnsi="Arial" w:cs="Arial"/>
          <w:noProof/>
          <w:sz w:val="22"/>
          <w:szCs w:val="20"/>
        </w:rPr>
        <w:t>1</w:t>
      </w:r>
      <w:r w:rsidRPr="00047F21">
        <w:rPr>
          <w:rFonts w:ascii="Arial" w:hAnsi="Arial" w:cs="Arial"/>
          <w:sz w:val="22"/>
          <w:szCs w:val="20"/>
        </w:rPr>
        <w:fldChar w:fldCharType="end"/>
      </w:r>
      <w:r w:rsidRPr="00047F21">
        <w:rPr>
          <w:rFonts w:ascii="Arial" w:hAnsi="Arial" w:cs="Arial"/>
          <w:sz w:val="22"/>
          <w:szCs w:val="20"/>
        </w:rPr>
        <w:t xml:space="preserve"> - ENDEREÇOS LÓGICOS E SUAS REDES</w:t>
      </w:r>
      <w:bookmarkEnd w:id="13"/>
    </w:p>
    <w:p w14:paraId="37C1903C" w14:textId="77777777" w:rsidR="005D1A7A" w:rsidRPr="00047F21" w:rsidRDefault="005D1A7A" w:rsidP="005D1A7A">
      <w:pPr>
        <w:spacing w:line="240" w:lineRule="auto"/>
        <w:rPr>
          <w:rFonts w:ascii="Arial" w:hAnsi="Arial" w:cs="Arial"/>
          <w:sz w:val="22"/>
          <w:szCs w:val="20"/>
        </w:rPr>
      </w:pPr>
      <w:r w:rsidRPr="00047F21">
        <w:rPr>
          <w:rFonts w:ascii="Arial" w:hAnsi="Arial" w:cs="Arial"/>
          <w:sz w:val="22"/>
          <w:szCs w:val="20"/>
        </w:rPr>
        <w:t>FONTE: OS AUTORES (2017)</w:t>
      </w:r>
    </w:p>
    <w:p w14:paraId="17C71774" w14:textId="77777777" w:rsidR="005D1A7A" w:rsidRDefault="005D1A7A" w:rsidP="005D1A7A">
      <w:pPr>
        <w:rPr>
          <w:rFonts w:ascii="Arial" w:hAnsi="Arial" w:cs="Arial"/>
        </w:rPr>
      </w:pPr>
    </w:p>
    <w:p w14:paraId="58B55AC4" w14:textId="545A99D2" w:rsidR="003F6A85" w:rsidRDefault="003F6A85" w:rsidP="00047F2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Não será utilizado todo o </w:t>
      </w:r>
      <w:r w:rsidRPr="003F6A85">
        <w:rPr>
          <w:rFonts w:ascii="Arial" w:hAnsi="Arial" w:cs="Arial"/>
          <w:i/>
        </w:rPr>
        <w:t>range</w:t>
      </w:r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subredes</w:t>
      </w:r>
      <w:proofErr w:type="spellEnd"/>
      <w:r>
        <w:rPr>
          <w:rFonts w:ascii="Arial" w:hAnsi="Arial" w:cs="Arial"/>
        </w:rPr>
        <w:t xml:space="preserve"> disponíveis, apenas 5. Mais detalhes estão no </w:t>
      </w:r>
      <w:r w:rsidR="00D13E61" w:rsidRPr="00D13E61">
        <w:rPr>
          <w:rFonts w:ascii="Arial" w:hAnsi="Arial" w:cs="Arial"/>
        </w:rPr>
        <w:t>projeto lógico FIGURA 7 – DIAGRAMA LÓGICO DOS EQUIPAMENTOS</w:t>
      </w:r>
      <w:r w:rsidR="00D13E61">
        <w:rPr>
          <w:rFonts w:ascii="Arial" w:hAnsi="Arial" w:cs="Arial"/>
        </w:rPr>
        <w:t>.</w:t>
      </w:r>
    </w:p>
    <w:p w14:paraId="5D3E7A51" w14:textId="4C878547" w:rsidR="003935D7" w:rsidRDefault="005D1A7A" w:rsidP="007571B1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O servidor te</w:t>
      </w:r>
      <w:r w:rsidR="00BD7A97">
        <w:rPr>
          <w:rFonts w:ascii="Arial" w:hAnsi="Arial" w:cs="Arial"/>
        </w:rPr>
        <w:t>rá serviços de DHCP, DNS e HTTP</w:t>
      </w:r>
      <w:r>
        <w:rPr>
          <w:rFonts w:ascii="Arial" w:hAnsi="Arial" w:cs="Arial"/>
        </w:rPr>
        <w:t>. Para isso, atribuím</w:t>
      </w:r>
      <w:r w:rsidR="000F60B3">
        <w:rPr>
          <w:rFonts w:ascii="Arial" w:hAnsi="Arial" w:cs="Arial"/>
        </w:rPr>
        <w:t xml:space="preserve">os </w:t>
      </w:r>
      <w:r w:rsidR="00684B21">
        <w:rPr>
          <w:rFonts w:ascii="Arial" w:hAnsi="Arial" w:cs="Arial"/>
        </w:rPr>
        <w:t>a eles um IP estático</w:t>
      </w:r>
      <w:r w:rsidR="00BD7A97">
        <w:rPr>
          <w:rFonts w:ascii="Arial" w:hAnsi="Arial" w:cs="Arial"/>
        </w:rPr>
        <w:t xml:space="preserve"> (172.102.0.1)</w:t>
      </w:r>
      <w:r>
        <w:rPr>
          <w:rFonts w:ascii="Arial" w:hAnsi="Arial" w:cs="Arial"/>
        </w:rPr>
        <w:t xml:space="preserve"> e todos esses serviços respondem por esse IP. Para recebimento de </w:t>
      </w:r>
      <w:proofErr w:type="spellStart"/>
      <w:r>
        <w:rPr>
          <w:rFonts w:ascii="Arial" w:hAnsi="Arial" w:cs="Arial"/>
        </w:rPr>
        <w:t>IP’s</w:t>
      </w:r>
      <w:proofErr w:type="spellEnd"/>
      <w:r>
        <w:rPr>
          <w:rFonts w:ascii="Arial" w:hAnsi="Arial" w:cs="Arial"/>
        </w:rPr>
        <w:t xml:space="preserve"> pelos hosts das es</w:t>
      </w:r>
      <w:r w:rsidR="00D13E61">
        <w:rPr>
          <w:rFonts w:ascii="Arial" w:hAnsi="Arial" w:cs="Arial"/>
        </w:rPr>
        <w:t xml:space="preserve">tações de trabalho, configuramos 1 </w:t>
      </w:r>
      <w:r w:rsidR="00D13E61" w:rsidRPr="00D13E61">
        <w:rPr>
          <w:rFonts w:ascii="Arial" w:hAnsi="Arial" w:cs="Arial"/>
          <w:i/>
        </w:rPr>
        <w:t xml:space="preserve">switch </w:t>
      </w:r>
      <w:proofErr w:type="spellStart"/>
      <w:r w:rsidR="00D13E61" w:rsidRPr="00D13E61">
        <w:rPr>
          <w:rFonts w:ascii="Arial" w:hAnsi="Arial" w:cs="Arial"/>
          <w:i/>
        </w:rPr>
        <w:t>layer</w:t>
      </w:r>
      <w:proofErr w:type="spellEnd"/>
      <w:r w:rsidR="00D13E61">
        <w:rPr>
          <w:rFonts w:ascii="Arial" w:hAnsi="Arial" w:cs="Arial"/>
        </w:rPr>
        <w:t xml:space="preserve"> que possuíra dois </w:t>
      </w:r>
      <w:proofErr w:type="spellStart"/>
      <w:r w:rsidR="00D13E61" w:rsidRPr="00D13E61">
        <w:rPr>
          <w:rFonts w:ascii="Arial" w:hAnsi="Arial" w:cs="Arial"/>
          <w:i/>
        </w:rPr>
        <w:t>switchs</w:t>
      </w:r>
      <w:proofErr w:type="spellEnd"/>
      <w:r w:rsidR="00D13E61">
        <w:rPr>
          <w:rFonts w:ascii="Arial" w:hAnsi="Arial" w:cs="Arial"/>
        </w:rPr>
        <w:t xml:space="preserve"> auxiliares. </w:t>
      </w:r>
      <w:r>
        <w:rPr>
          <w:rFonts w:ascii="Arial" w:hAnsi="Arial" w:cs="Arial"/>
        </w:rPr>
        <w:t xml:space="preserve">As demais portas ligadas ao </w:t>
      </w:r>
      <w:r w:rsidRPr="00A112CD">
        <w:rPr>
          <w:rFonts w:ascii="Arial" w:hAnsi="Arial" w:cs="Arial"/>
          <w:i/>
        </w:rPr>
        <w:lastRenderedPageBreak/>
        <w:t>switch</w:t>
      </w:r>
      <w:r w:rsidR="00FA3946">
        <w:rPr>
          <w:rFonts w:ascii="Arial" w:hAnsi="Arial" w:cs="Arial"/>
        </w:rPr>
        <w:t xml:space="preserve"> funcionarão</w:t>
      </w:r>
      <w:r>
        <w:rPr>
          <w:rFonts w:ascii="Arial" w:hAnsi="Arial" w:cs="Arial"/>
        </w:rPr>
        <w:t xml:space="preserve"> na comutação dos pacotes normalmente.</w:t>
      </w:r>
    </w:p>
    <w:p w14:paraId="480E3D47" w14:textId="7D7D0ACB" w:rsidR="008C6DD3" w:rsidRDefault="008C6DD3" w:rsidP="00614C46"/>
    <w:p w14:paraId="01A85943" w14:textId="4E60049E" w:rsidR="00794085" w:rsidRDefault="00794085" w:rsidP="00794085">
      <w:pPr>
        <w:pStyle w:val="Ttulo1"/>
        <w:keepLines w:val="0"/>
        <w:widowControl/>
        <w:numPr>
          <w:ilvl w:val="0"/>
          <w:numId w:val="29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bookmarkStart w:id="14" w:name="_Toc485115079"/>
      <w:r>
        <w:rPr>
          <w:rFonts w:ascii="Arial" w:hAnsi="Arial" w:cs="Arial"/>
          <w:color w:val="000000"/>
          <w:sz w:val="24"/>
          <w:szCs w:val="24"/>
        </w:rPr>
        <w:t>SIMULAÇÃO E TESTES</w:t>
      </w:r>
      <w:bookmarkEnd w:id="14"/>
    </w:p>
    <w:p w14:paraId="40951F54" w14:textId="77777777" w:rsidR="00794085" w:rsidRDefault="00794085" w:rsidP="00794085"/>
    <w:p w14:paraId="2C1DC009" w14:textId="46CB1328" w:rsidR="00693481" w:rsidRDefault="008604C5" w:rsidP="00FA3946">
      <w:pPr>
        <w:ind w:left="-1560"/>
      </w:pPr>
      <w:r>
        <w:pict w14:anchorId="35BD2207">
          <v:shape id="_x0000_i1033" type="#_x0000_t75" style="width:566.25pt;height:300pt">
            <v:imagedata r:id="rId25" o:title="simulacao"/>
          </v:shape>
        </w:pict>
      </w:r>
    </w:p>
    <w:p w14:paraId="2B26ABDD" w14:textId="7B787E49" w:rsidR="00794085" w:rsidRPr="00AE33D8" w:rsidRDefault="00794085" w:rsidP="00794085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FIGURA 9 – TESTES DOS EQUIPAMENTOS NAS VLANS</w:t>
      </w:r>
    </w:p>
    <w:p w14:paraId="60D8C268" w14:textId="05F1604A" w:rsidR="00794085" w:rsidRDefault="00794085" w:rsidP="00794085">
      <w:pPr>
        <w:rPr>
          <w:rFonts w:ascii="Arial" w:hAnsi="Arial" w:cs="Arial"/>
          <w:sz w:val="22"/>
        </w:rPr>
      </w:pPr>
      <w:r w:rsidRPr="00AE33D8">
        <w:rPr>
          <w:rFonts w:ascii="Arial" w:hAnsi="Arial" w:cs="Arial"/>
          <w:sz w:val="22"/>
        </w:rPr>
        <w:t>FONTE: OS AUTORES (2017)</w:t>
      </w:r>
    </w:p>
    <w:p w14:paraId="1807A1D2" w14:textId="770E21F4" w:rsidR="00AE33D8" w:rsidRDefault="00AE33D8" w:rsidP="00794085">
      <w:pPr>
        <w:rPr>
          <w:rFonts w:ascii="Arial" w:hAnsi="Arial" w:cs="Arial"/>
          <w:sz w:val="22"/>
        </w:rPr>
      </w:pPr>
    </w:p>
    <w:p w14:paraId="74399662" w14:textId="2F5CB53A" w:rsidR="00AE33D8" w:rsidRDefault="00AE33D8" w:rsidP="00745ADE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Apesar de </w:t>
      </w:r>
      <w:r w:rsidRPr="00745ADE">
        <w:rPr>
          <w:rFonts w:ascii="Arial" w:hAnsi="Arial" w:cs="Arial"/>
          <w:i/>
          <w:color w:val="000000"/>
          <w:shd w:val="clear" w:color="auto" w:fill="FFFFFF"/>
        </w:rPr>
        <w:t xml:space="preserve">switches </w:t>
      </w:r>
      <w:proofErr w:type="spellStart"/>
      <w:r w:rsidRPr="00745ADE">
        <w:rPr>
          <w:rFonts w:ascii="Arial" w:hAnsi="Arial" w:cs="Arial"/>
          <w:i/>
          <w:color w:val="000000"/>
          <w:shd w:val="clear" w:color="auto" w:fill="FFFFFF"/>
        </w:rPr>
        <w:t>multi-layer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serem capazes de rotear entre redes, normalmente esse comportamento não está ativado por padrão e </w:t>
      </w:r>
      <w:r w:rsidR="00745ADE">
        <w:rPr>
          <w:rFonts w:ascii="Arial" w:hAnsi="Arial" w:cs="Arial"/>
          <w:color w:val="000000"/>
          <w:shd w:val="clear" w:color="auto" w:fill="FFFFFF"/>
        </w:rPr>
        <w:t>utilizando o comando "</w:t>
      </w:r>
      <w:proofErr w:type="spellStart"/>
      <w:r w:rsidR="00745ADE" w:rsidRPr="00745ADE">
        <w:rPr>
          <w:rFonts w:ascii="Arial" w:hAnsi="Arial" w:cs="Arial"/>
          <w:i/>
          <w:color w:val="000000"/>
          <w:shd w:val="clear" w:color="auto" w:fill="FFFFFF"/>
        </w:rPr>
        <w:t>ip</w:t>
      </w:r>
      <w:proofErr w:type="spellEnd"/>
      <w:r w:rsidR="00745ADE" w:rsidRPr="00745ADE"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proofErr w:type="spellStart"/>
      <w:r w:rsidR="00745ADE" w:rsidRPr="00745ADE">
        <w:rPr>
          <w:rFonts w:ascii="Arial" w:hAnsi="Arial" w:cs="Arial"/>
          <w:i/>
          <w:color w:val="000000"/>
          <w:shd w:val="clear" w:color="auto" w:fill="FFFFFF"/>
        </w:rPr>
        <w:t>routing</w:t>
      </w:r>
      <w:proofErr w:type="spellEnd"/>
      <w:r w:rsidR="00745ADE">
        <w:rPr>
          <w:rFonts w:ascii="Arial" w:hAnsi="Arial" w:cs="Arial"/>
          <w:color w:val="000000"/>
          <w:shd w:val="clear" w:color="auto" w:fill="FFFFFF"/>
        </w:rPr>
        <w:t xml:space="preserve">" </w:t>
      </w:r>
      <w:r>
        <w:rPr>
          <w:rFonts w:ascii="Arial" w:hAnsi="Arial" w:cs="Arial"/>
          <w:color w:val="000000"/>
          <w:shd w:val="clear" w:color="auto" w:fill="FFFFFF"/>
        </w:rPr>
        <w:t>permitir</w:t>
      </w:r>
      <w:r w:rsidR="00745ADE">
        <w:rPr>
          <w:rFonts w:ascii="Arial" w:hAnsi="Arial" w:cs="Arial"/>
          <w:color w:val="000000"/>
          <w:shd w:val="clear" w:color="auto" w:fill="FFFFFF"/>
        </w:rPr>
        <w:t>á</w:t>
      </w:r>
      <w:r>
        <w:rPr>
          <w:rFonts w:ascii="Arial" w:hAnsi="Arial" w:cs="Arial"/>
          <w:color w:val="000000"/>
          <w:shd w:val="clear" w:color="auto" w:fill="FFFFFF"/>
        </w:rPr>
        <w:t xml:space="preserve"> explicitamente que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ele faça roteamento entre as redes presentes em sua tabela de roteamento.</w:t>
      </w:r>
      <w:r w:rsidR="00745ADE">
        <w:rPr>
          <w:rFonts w:ascii="Arial" w:hAnsi="Arial" w:cs="Arial"/>
          <w:color w:val="000000"/>
          <w:shd w:val="clear" w:color="auto" w:fill="FFFFFF"/>
        </w:rPr>
        <w:t xml:space="preserve"> (LABCISCO, 2013).</w:t>
      </w:r>
    </w:p>
    <w:p w14:paraId="12A14F82" w14:textId="1D9585AA" w:rsidR="00745ADE" w:rsidRDefault="0081356E" w:rsidP="00745ADE">
      <w:pPr>
        <w:ind w:firstLine="360"/>
        <w:jc w:val="both"/>
        <w:rPr>
          <w:rFonts w:ascii="Arial" w:hAnsi="Arial" w:cs="Arial"/>
          <w:i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Após a configuração de roteamento do </w:t>
      </w:r>
      <w:r>
        <w:rPr>
          <w:rFonts w:ascii="Arial" w:hAnsi="Arial" w:cs="Arial"/>
          <w:i/>
          <w:color w:val="000000"/>
          <w:shd w:val="clear" w:color="auto" w:fill="FFFFFF"/>
        </w:rPr>
        <w:t xml:space="preserve">switch, </w:t>
      </w:r>
      <w:r>
        <w:rPr>
          <w:rFonts w:ascii="Arial" w:hAnsi="Arial" w:cs="Arial"/>
          <w:color w:val="000000"/>
          <w:shd w:val="clear" w:color="auto" w:fill="FFFFFF"/>
        </w:rPr>
        <w:t xml:space="preserve">o definimos que ela seja o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novo raiz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da rede configurando manualmente sua prioridade como o comando 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spanning-tree</w:t>
      </w:r>
      <w:proofErr w:type="spellEnd"/>
      <w:r w:rsidRPr="0081356E"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vlan</w:t>
      </w:r>
      <w:proofErr w:type="spellEnd"/>
      <w:r w:rsidRPr="0081356E">
        <w:rPr>
          <w:rFonts w:ascii="Arial" w:hAnsi="Arial" w:cs="Arial"/>
          <w:i/>
          <w:color w:val="000000"/>
          <w:shd w:val="clear" w:color="auto" w:fill="FFFFFF"/>
        </w:rPr>
        <w:t xml:space="preserve"> ID 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priority</w:t>
      </w:r>
      <w:proofErr w:type="spellEnd"/>
      <w:r w:rsidRPr="0081356E">
        <w:rPr>
          <w:rFonts w:ascii="Arial" w:hAnsi="Arial" w:cs="Arial"/>
          <w:i/>
          <w:color w:val="000000"/>
          <w:shd w:val="clear" w:color="auto" w:fill="FFFFFF"/>
        </w:rPr>
        <w:t xml:space="preserve"> 0</w:t>
      </w:r>
      <w:r>
        <w:rPr>
          <w:rFonts w:ascii="Arial" w:hAnsi="Arial" w:cs="Arial"/>
          <w:i/>
          <w:color w:val="000000"/>
          <w:shd w:val="clear" w:color="auto" w:fill="FFFFFF"/>
        </w:rPr>
        <w:t>.</w:t>
      </w:r>
    </w:p>
    <w:p w14:paraId="0C3596AA" w14:textId="7036D4C9" w:rsidR="0081356E" w:rsidRPr="0081356E" w:rsidRDefault="0081356E" w:rsidP="00745ADE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Em seguida a interface de rede conectada ao servidor foi configurada como uma porta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roteável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(comando </w:t>
      </w:r>
      <w:r w:rsidRPr="0081356E">
        <w:rPr>
          <w:rFonts w:ascii="Arial" w:hAnsi="Arial" w:cs="Arial"/>
          <w:i/>
          <w:color w:val="000000"/>
          <w:shd w:val="clear" w:color="auto" w:fill="FFFFFF"/>
        </w:rPr>
        <w:t xml:space="preserve">no 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switchport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) e atribuímos o respectivo endereço IP. </w:t>
      </w:r>
    </w:p>
    <w:p w14:paraId="43BC786D" w14:textId="3B8E3D29" w:rsidR="00745ADE" w:rsidRDefault="0081356E" w:rsidP="00745ADE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Criamos 4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interfaces lógicas vinculadas a cada uma das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(interface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), sendo a 5 VLAN destinada ao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servidor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mas que se manteve na VLAN1 </w:t>
      </w:r>
      <w:r>
        <w:rPr>
          <w:rFonts w:ascii="Arial" w:hAnsi="Arial" w:cs="Arial"/>
          <w:color w:val="000000"/>
          <w:shd w:val="clear" w:color="auto" w:fill="FFFFFF"/>
        </w:rPr>
        <w:lastRenderedPageBreak/>
        <w:t>(padrão) e configuramos em cada uma delas um endereço IP que será o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hd w:val="clear" w:color="auto" w:fill="FFFFFF"/>
        </w:rPr>
        <w:t>gateway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das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sub-redes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associadas a suas respectivas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5ACD2F73" w14:textId="14F4F1F9" w:rsidR="0081356E" w:rsidRDefault="0081356E" w:rsidP="00745ADE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Nas interfaces também utilizamos o comando "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ip</w:t>
      </w:r>
      <w:proofErr w:type="spellEnd"/>
      <w:r w:rsidRPr="0081356E"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proofErr w:type="spellStart"/>
      <w:r w:rsidRPr="0081356E">
        <w:rPr>
          <w:rFonts w:ascii="Arial" w:hAnsi="Arial" w:cs="Arial"/>
          <w:i/>
          <w:color w:val="000000"/>
          <w:shd w:val="clear" w:color="auto" w:fill="FFFFFF"/>
        </w:rPr>
        <w:t>helper-address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" para redirecionar o tráfego de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hd w:val="clear" w:color="auto" w:fill="FFFFFF"/>
        </w:rPr>
        <w:t>broadcast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gerado nas respectivas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até o endereço do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Servidor DHCP. As interfaces que interligam os demais </w:t>
      </w:r>
      <w:r w:rsidRPr="0081356E">
        <w:rPr>
          <w:rFonts w:ascii="Arial" w:hAnsi="Arial" w:cs="Arial"/>
          <w:i/>
          <w:color w:val="000000"/>
          <w:shd w:val="clear" w:color="auto" w:fill="FFFFFF"/>
        </w:rPr>
        <w:t>switches</w:t>
      </w:r>
      <w:r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foram configuradas para carregarem informações de todas as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em modo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000000"/>
          <w:shd w:val="clear" w:color="auto" w:fill="FFFFFF"/>
        </w:rPr>
        <w:t>trunk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13F39AE7" w14:textId="20F5F8B6" w:rsidR="0081356E" w:rsidRDefault="0081356E" w:rsidP="00745ADE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Para os </w:t>
      </w:r>
      <w:r>
        <w:rPr>
          <w:rFonts w:ascii="Arial" w:hAnsi="Arial" w:cs="Arial"/>
          <w:i/>
          <w:color w:val="000000"/>
          <w:shd w:val="clear" w:color="auto" w:fill="FFFFFF"/>
        </w:rPr>
        <w:t xml:space="preserve">switches </w:t>
      </w:r>
      <w:r>
        <w:rPr>
          <w:rFonts w:ascii="Arial" w:hAnsi="Arial" w:cs="Arial"/>
          <w:color w:val="000000"/>
          <w:shd w:val="clear" w:color="auto" w:fill="FFFFFF"/>
        </w:rPr>
        <w:t xml:space="preserve">auxiliares foi somente feita a inserção das portas com suas respectivas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17531318" w14:textId="42DAD109" w:rsidR="001C74AB" w:rsidRDefault="001C74AB" w:rsidP="00745ADE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Após a configuração do servidor DHCP para realizar a distribuição e com a configuração no </w:t>
      </w:r>
      <w:r>
        <w:rPr>
          <w:rFonts w:ascii="Arial" w:hAnsi="Arial" w:cs="Arial"/>
          <w:i/>
          <w:color w:val="000000"/>
          <w:shd w:val="clear" w:color="auto" w:fill="FFFFFF"/>
        </w:rPr>
        <w:t xml:space="preserve">switch </w:t>
      </w:r>
      <w:proofErr w:type="spellStart"/>
      <w:r>
        <w:rPr>
          <w:rFonts w:ascii="Arial" w:hAnsi="Arial" w:cs="Arial"/>
          <w:i/>
          <w:color w:val="000000"/>
          <w:shd w:val="clear" w:color="auto" w:fill="FFFFFF"/>
        </w:rPr>
        <w:t>layer</w:t>
      </w:r>
      <w:proofErr w:type="spellEnd"/>
      <w:r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para fazer o roteamento, resta agora configurar cada máquina para que busque seu DHCP, ou IP dinâmico. Após isso, as máquinas de diferentes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VLANs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terão acesso as outras.</w:t>
      </w:r>
    </w:p>
    <w:p w14:paraId="2DC2A164" w14:textId="28C7B88F" w:rsidR="001C74AB" w:rsidRDefault="001C74AB" w:rsidP="001C74AB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No servidor também foi configurado a opção de HTTP e DNS, resolvidos via interface gráfica do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Packet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Tracer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(programa utilizado para realizar a devida simulação). Com o DNS configurado como </w:t>
      </w:r>
      <w:hyperlink r:id="rId26" w:history="1">
        <w:r w:rsidRPr="00EF3905">
          <w:rPr>
            <w:rStyle w:val="Hyperlink"/>
            <w:rFonts w:ascii="Arial" w:hAnsi="Arial" w:cs="Arial"/>
            <w:shd w:val="clear" w:color="auto" w:fill="FFFFFF"/>
          </w:rPr>
          <w:t>www.hackathon.com</w:t>
        </w:r>
      </w:hyperlink>
      <w:r>
        <w:rPr>
          <w:rFonts w:ascii="Arial" w:hAnsi="Arial" w:cs="Arial"/>
          <w:color w:val="000000"/>
          <w:shd w:val="clear" w:color="auto" w:fill="FFFFFF"/>
        </w:rPr>
        <w:t>, ao acessar esse link via qualquer usuário final o mesmo deve mostrar uma tela de bem-vindo criada em HTML.</w:t>
      </w:r>
    </w:p>
    <w:p w14:paraId="1100081D" w14:textId="77777777" w:rsidR="001C74AB" w:rsidRPr="001C74AB" w:rsidRDefault="001C74AB" w:rsidP="001C74AB">
      <w:pPr>
        <w:ind w:firstLine="36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36D2AC4" w14:textId="38938C9E" w:rsidR="00047F21" w:rsidRDefault="00047F21" w:rsidP="00794085"/>
    <w:p w14:paraId="0F864951" w14:textId="0F7F0D6D" w:rsidR="007571B1" w:rsidRDefault="007571B1" w:rsidP="00794085"/>
    <w:p w14:paraId="1832BE7B" w14:textId="764D06FB" w:rsidR="007571B1" w:rsidRDefault="007571B1" w:rsidP="00794085"/>
    <w:p w14:paraId="0411C94B" w14:textId="3A64F481" w:rsidR="007571B1" w:rsidRDefault="007571B1" w:rsidP="00794085"/>
    <w:p w14:paraId="4E04BFBF" w14:textId="6B39A34F" w:rsidR="007571B1" w:rsidRDefault="007571B1" w:rsidP="00794085"/>
    <w:p w14:paraId="1D3B0224" w14:textId="13101083" w:rsidR="007571B1" w:rsidRDefault="007571B1" w:rsidP="00794085"/>
    <w:p w14:paraId="6A563506" w14:textId="3C624BDD" w:rsidR="007571B1" w:rsidRDefault="007571B1" w:rsidP="00794085"/>
    <w:p w14:paraId="220533C1" w14:textId="4215B210" w:rsidR="007571B1" w:rsidRDefault="007571B1" w:rsidP="00794085"/>
    <w:p w14:paraId="555CF916" w14:textId="370BAFF1" w:rsidR="007571B1" w:rsidRDefault="007571B1" w:rsidP="00794085"/>
    <w:p w14:paraId="56697FF9" w14:textId="56DCE15F" w:rsidR="007571B1" w:rsidRDefault="007571B1" w:rsidP="00794085"/>
    <w:p w14:paraId="72BEE315" w14:textId="22941A45" w:rsidR="007571B1" w:rsidRDefault="007571B1" w:rsidP="00794085"/>
    <w:p w14:paraId="26C08037" w14:textId="06C8C532" w:rsidR="007571B1" w:rsidRDefault="007571B1" w:rsidP="00794085"/>
    <w:p w14:paraId="5F41B4DA" w14:textId="77777777" w:rsidR="006D78CE" w:rsidRDefault="006D78CE" w:rsidP="00794085"/>
    <w:p w14:paraId="7E214C70" w14:textId="77777777" w:rsidR="007571B1" w:rsidRDefault="007571B1" w:rsidP="00794085"/>
    <w:p w14:paraId="3C17A693" w14:textId="77777777" w:rsidR="00794085" w:rsidRDefault="00794085" w:rsidP="00794085">
      <w:pPr>
        <w:pStyle w:val="Ttulo1"/>
        <w:keepLines w:val="0"/>
        <w:widowControl/>
        <w:numPr>
          <w:ilvl w:val="0"/>
          <w:numId w:val="29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bookmarkStart w:id="15" w:name="_Toc485115080"/>
      <w:r>
        <w:rPr>
          <w:rFonts w:ascii="Arial" w:hAnsi="Arial" w:cs="Arial"/>
          <w:color w:val="000000"/>
          <w:sz w:val="24"/>
          <w:szCs w:val="24"/>
        </w:rPr>
        <w:lastRenderedPageBreak/>
        <w:t>OUTRO TÓPICO RELEVANTE</w:t>
      </w:r>
      <w:bookmarkEnd w:id="15"/>
    </w:p>
    <w:p w14:paraId="725E3BC0" w14:textId="77777777" w:rsidR="00794085" w:rsidRPr="00DA153B" w:rsidRDefault="00794085" w:rsidP="00794085">
      <w:pPr>
        <w:rPr>
          <w:rFonts w:ascii="Arial" w:hAnsi="Arial" w:cs="Arial"/>
          <w:color w:val="002060"/>
        </w:rPr>
      </w:pPr>
    </w:p>
    <w:p w14:paraId="2427399A" w14:textId="77777777" w:rsidR="00794085" w:rsidRPr="00DA153B" w:rsidRDefault="00794085" w:rsidP="00794085">
      <w:pPr>
        <w:rPr>
          <w:rFonts w:ascii="Arial" w:hAnsi="Arial" w:cs="Arial"/>
          <w:color w:val="002060"/>
        </w:rPr>
      </w:pPr>
    </w:p>
    <w:p w14:paraId="0FD97E5F" w14:textId="77777777" w:rsidR="00794085" w:rsidRDefault="00794085" w:rsidP="00794085">
      <w:pPr>
        <w:ind w:firstLine="851"/>
        <w:jc w:val="both"/>
        <w:rPr>
          <w:rFonts w:ascii="Arial" w:hAnsi="Arial" w:cs="Arial"/>
        </w:rPr>
      </w:pPr>
      <w:r w:rsidRPr="00DA153B">
        <w:rPr>
          <w:rFonts w:ascii="Arial" w:hAnsi="Arial" w:cs="Arial"/>
        </w:rPr>
        <w:t>As redes de computadores vêm facilitando mu</w:t>
      </w:r>
      <w:r>
        <w:rPr>
          <w:rFonts w:ascii="Arial" w:hAnsi="Arial" w:cs="Arial"/>
        </w:rPr>
        <w:t>ito o ser humano pela f</w:t>
      </w:r>
      <w:r w:rsidRPr="00DA153B">
        <w:rPr>
          <w:rFonts w:ascii="Arial" w:hAnsi="Arial" w:cs="Arial"/>
        </w:rPr>
        <w:t>acilidade de acesso e a gama de informações e utilid</w:t>
      </w:r>
      <w:r>
        <w:rPr>
          <w:rFonts w:ascii="Arial" w:hAnsi="Arial" w:cs="Arial"/>
        </w:rPr>
        <w:t xml:space="preserve">ades que ela proporciona. Para </w:t>
      </w:r>
      <w:r w:rsidRPr="00DA153B">
        <w:rPr>
          <w:rFonts w:ascii="Arial" w:hAnsi="Arial" w:cs="Arial"/>
        </w:rPr>
        <w:t xml:space="preserve">o projeto, foram estipuladas </w:t>
      </w:r>
      <w:proofErr w:type="spellStart"/>
      <w:r w:rsidRPr="00DA153B">
        <w:rPr>
          <w:rFonts w:ascii="Arial" w:hAnsi="Arial" w:cs="Arial"/>
        </w:rPr>
        <w:t>subredes</w:t>
      </w:r>
      <w:proofErr w:type="spellEnd"/>
      <w:r w:rsidRPr="00DA153B">
        <w:rPr>
          <w:rFonts w:ascii="Arial" w:hAnsi="Arial" w:cs="Arial"/>
        </w:rPr>
        <w:t xml:space="preserve"> que perm</w:t>
      </w:r>
      <w:r>
        <w:rPr>
          <w:rFonts w:ascii="Arial" w:hAnsi="Arial" w:cs="Arial"/>
        </w:rPr>
        <w:t xml:space="preserve">itam uma expansão no quadro dos competidores e equipe organizadora do </w:t>
      </w:r>
      <w:proofErr w:type="spellStart"/>
      <w:r w:rsidRPr="00DA153B">
        <w:rPr>
          <w:rFonts w:ascii="Arial" w:hAnsi="Arial" w:cs="Arial"/>
          <w:i/>
        </w:rPr>
        <w:t>Hackathon</w:t>
      </w:r>
      <w:proofErr w:type="spellEnd"/>
      <w:r>
        <w:rPr>
          <w:rFonts w:ascii="Arial" w:hAnsi="Arial" w:cs="Arial"/>
        </w:rPr>
        <w:t xml:space="preserve"> </w:t>
      </w:r>
      <w:r w:rsidRPr="00DA153B">
        <w:rPr>
          <w:rFonts w:ascii="Arial" w:hAnsi="Arial" w:cs="Arial"/>
        </w:rPr>
        <w:t>sem alterações estruturais. Com esse avanço da tecnologia</w:t>
      </w:r>
      <w:r>
        <w:rPr>
          <w:rFonts w:ascii="Arial" w:hAnsi="Arial" w:cs="Arial"/>
        </w:rPr>
        <w:t xml:space="preserve">, novas </w:t>
      </w:r>
      <w:r w:rsidRPr="00DA153B">
        <w:rPr>
          <w:rFonts w:ascii="Arial" w:hAnsi="Arial" w:cs="Arial"/>
        </w:rPr>
        <w:t>ferramentas e equipamentos podem ser inserido</w:t>
      </w:r>
      <w:r>
        <w:rPr>
          <w:rFonts w:ascii="Arial" w:hAnsi="Arial" w:cs="Arial"/>
        </w:rPr>
        <w:t xml:space="preserve">s no projeto, sempre visando a </w:t>
      </w:r>
      <w:r w:rsidRPr="00DA153B">
        <w:rPr>
          <w:rFonts w:ascii="Arial" w:hAnsi="Arial" w:cs="Arial"/>
        </w:rPr>
        <w:t>melhor comunicação.</w:t>
      </w:r>
    </w:p>
    <w:p w14:paraId="12BBEED5" w14:textId="52DF7FD3" w:rsidR="00047F21" w:rsidRDefault="00047F21" w:rsidP="00FA3946">
      <w:pPr>
        <w:jc w:val="both"/>
        <w:rPr>
          <w:rFonts w:ascii="Arial" w:hAnsi="Arial" w:cs="Arial"/>
        </w:rPr>
      </w:pPr>
    </w:p>
    <w:p w14:paraId="30721577" w14:textId="68358144" w:rsidR="005D1A7A" w:rsidRPr="00794085" w:rsidRDefault="00FA3946" w:rsidP="00794085">
      <w:pPr>
        <w:pStyle w:val="Ttulo1"/>
        <w:keepLines w:val="0"/>
        <w:widowControl/>
        <w:numPr>
          <w:ilvl w:val="0"/>
          <w:numId w:val="29"/>
        </w:numPr>
        <w:spacing w:before="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  <w:bookmarkStart w:id="16" w:name="_Toc485115081"/>
      <w:r w:rsidR="005D1A7A" w:rsidRPr="00794085">
        <w:rPr>
          <w:rFonts w:ascii="Arial" w:hAnsi="Arial" w:cs="Arial"/>
          <w:color w:val="000000"/>
          <w:sz w:val="24"/>
          <w:szCs w:val="24"/>
        </w:rPr>
        <w:lastRenderedPageBreak/>
        <w:t>CONCLUSÃO</w:t>
      </w:r>
      <w:bookmarkEnd w:id="16"/>
    </w:p>
    <w:p w14:paraId="23AE4655" w14:textId="77777777" w:rsidR="005D1A7A" w:rsidRDefault="005D1A7A" w:rsidP="005D1A7A"/>
    <w:p w14:paraId="6FCCE505" w14:textId="77777777" w:rsidR="005D1A7A" w:rsidRDefault="005D1A7A" w:rsidP="00E803EE">
      <w:pPr>
        <w:jc w:val="both"/>
      </w:pPr>
    </w:p>
    <w:p w14:paraId="227AEF39" w14:textId="6C11D99B" w:rsidR="005D1A7A" w:rsidRPr="00DC40FF" w:rsidRDefault="005D1A7A" w:rsidP="00E803EE">
      <w:pPr>
        <w:ind w:firstLine="851"/>
        <w:jc w:val="both"/>
        <w:rPr>
          <w:rFonts w:ascii="Arial" w:hAnsi="Arial" w:cs="Arial"/>
        </w:rPr>
      </w:pPr>
      <w:r w:rsidRPr="00DC40FF">
        <w:rPr>
          <w:rFonts w:ascii="Arial" w:hAnsi="Arial" w:cs="Arial"/>
        </w:rPr>
        <w:t xml:space="preserve">Tendo em vista os aspectos observados, </w:t>
      </w:r>
      <w:r w:rsidR="00A90A6C">
        <w:rPr>
          <w:rFonts w:ascii="Arial" w:hAnsi="Arial" w:cs="Arial"/>
        </w:rPr>
        <w:t>foi concluído</w:t>
      </w:r>
      <w:r w:rsidRPr="00DC40FF">
        <w:rPr>
          <w:rFonts w:ascii="Arial" w:hAnsi="Arial" w:cs="Arial"/>
        </w:rPr>
        <w:t xml:space="preserve"> que o principal objetivo do projeto foi alcançado com muita pesquisa e testes da equipe, a qual foi de suma importância verificar o vasto conteúdo acerca das redes de telecomunicações e tirar as melhores conclusões para o mesmo. Este projeto nos agregou conhecimento e demonstrou que a configuração das redes requer detalhes que passam </w:t>
      </w:r>
      <w:r>
        <w:rPr>
          <w:rFonts w:ascii="Arial" w:hAnsi="Arial" w:cs="Arial"/>
        </w:rPr>
        <w:t>muitas das vezes despercebido de</w:t>
      </w:r>
      <w:r w:rsidRPr="00DC40FF">
        <w:rPr>
          <w:rFonts w:ascii="Arial" w:hAnsi="Arial" w:cs="Arial"/>
        </w:rPr>
        <w:t xml:space="preserve"> programadores o</w:t>
      </w:r>
      <w:r>
        <w:rPr>
          <w:rFonts w:ascii="Arial" w:hAnsi="Arial" w:cs="Arial"/>
        </w:rPr>
        <w:t>u outros profissionais de TI.</w:t>
      </w:r>
    </w:p>
    <w:p w14:paraId="121380E9" w14:textId="7C232012" w:rsidR="005D1A7A" w:rsidRPr="005C1529" w:rsidRDefault="005D1A7A" w:rsidP="005D1A7A">
      <w:pPr>
        <w:rPr>
          <w:rFonts w:ascii="Arial" w:hAnsi="Arial" w:cs="Arial"/>
        </w:rPr>
      </w:pPr>
    </w:p>
    <w:p w14:paraId="1145386C" w14:textId="1336668A" w:rsidR="005D1A7A" w:rsidRPr="006C207B" w:rsidRDefault="00FA3946" w:rsidP="00915C1B">
      <w:pPr>
        <w:pStyle w:val="Ttulo1"/>
        <w:keepLines w:val="0"/>
        <w:widowControl/>
        <w:numPr>
          <w:ilvl w:val="0"/>
          <w:numId w:val="29"/>
        </w:numPr>
        <w:spacing w:befor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  <w:bookmarkStart w:id="17" w:name="_Toc485115082"/>
      <w:r w:rsidR="005D1A7A" w:rsidRPr="0083194E">
        <w:rPr>
          <w:rFonts w:ascii="Arial" w:hAnsi="Arial" w:cs="Arial"/>
          <w:color w:val="000000"/>
          <w:sz w:val="24"/>
          <w:szCs w:val="24"/>
        </w:rPr>
        <w:lastRenderedPageBreak/>
        <w:t>REFERÊNCIA</w:t>
      </w:r>
      <w:r w:rsidR="005D1A7A">
        <w:rPr>
          <w:rFonts w:ascii="Arial" w:hAnsi="Arial" w:cs="Arial"/>
          <w:color w:val="000000"/>
          <w:sz w:val="24"/>
          <w:szCs w:val="24"/>
        </w:rPr>
        <w:t>S</w:t>
      </w:r>
      <w:bookmarkEnd w:id="17"/>
    </w:p>
    <w:p w14:paraId="27924F8B" w14:textId="5AA82A99" w:rsidR="005D1A7A" w:rsidRDefault="005D1A7A" w:rsidP="005D1A7A">
      <w:pPr>
        <w:rPr>
          <w:rFonts w:ascii="Arial" w:hAnsi="Arial" w:cs="Arial"/>
          <w:lang w:val="en-US"/>
        </w:rPr>
      </w:pPr>
    </w:p>
    <w:p w14:paraId="007724B3" w14:textId="7AF3537E" w:rsidR="009B5E26" w:rsidRDefault="009B5E26" w:rsidP="005D1A7A">
      <w:pPr>
        <w:rPr>
          <w:rFonts w:ascii="Arial" w:hAnsi="Arial" w:cs="Arial"/>
          <w:lang w:val="en-US"/>
        </w:rPr>
      </w:pPr>
    </w:p>
    <w:p w14:paraId="16811ED7" w14:textId="77777777" w:rsidR="009B5E26" w:rsidRDefault="009B5E26" w:rsidP="009B5E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CNET. Switch 128 portas. &lt;</w:t>
      </w:r>
      <w:hyperlink r:id="rId27" w:history="1">
        <w:r w:rsidRPr="00EF3905">
          <w:rPr>
            <w:rStyle w:val="Hyperlink"/>
            <w:rFonts w:ascii="Arial" w:hAnsi="Arial" w:cs="Arial"/>
          </w:rPr>
          <w:t>https://www.cnet.com/products/brocade-silkworm-12000-switch-128-ports-rack-mountable-series</w:t>
        </w:r>
      </w:hyperlink>
      <w:r>
        <w:rPr>
          <w:rFonts w:ascii="Arial" w:hAnsi="Arial" w:cs="Arial"/>
        </w:rPr>
        <w:t>&gt;. Acesso e 12/06/2017 as 12h00.</w:t>
      </w:r>
    </w:p>
    <w:p w14:paraId="7288DEFE" w14:textId="77777777" w:rsidR="009B5E26" w:rsidRDefault="009B5E26" w:rsidP="009B5E26">
      <w:pPr>
        <w:jc w:val="both"/>
        <w:rPr>
          <w:rFonts w:ascii="Arial" w:hAnsi="Arial" w:cs="Arial"/>
        </w:rPr>
      </w:pPr>
    </w:p>
    <w:p w14:paraId="07DF9BA8" w14:textId="40FD5F1F" w:rsidR="009B5E26" w:rsidRDefault="009B5E26" w:rsidP="009B5E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CNET. Switch 96 portas. &lt;</w:t>
      </w:r>
      <w:hyperlink r:id="rId28" w:history="1">
        <w:r w:rsidRPr="00EF3905">
          <w:rPr>
            <w:rStyle w:val="Hyperlink"/>
            <w:rFonts w:ascii="Arial" w:hAnsi="Arial" w:cs="Arial"/>
          </w:rPr>
          <w:t>https://www.cnet.com/products/nortel-ethernet-routing-switch-5698tfd-switch-96-ports-managed-desktop-series/</w:t>
        </w:r>
      </w:hyperlink>
      <w:r>
        <w:rPr>
          <w:rFonts w:ascii="Arial" w:hAnsi="Arial" w:cs="Arial"/>
        </w:rPr>
        <w:t xml:space="preserve">&gt;. Acesso em 12/06/2017 as 12h05.  </w:t>
      </w:r>
    </w:p>
    <w:p w14:paraId="533707A5" w14:textId="77777777" w:rsidR="009B5E26" w:rsidRDefault="009B5E26" w:rsidP="009B5E26">
      <w:pPr>
        <w:jc w:val="both"/>
        <w:rPr>
          <w:rFonts w:ascii="Arial" w:hAnsi="Arial" w:cs="Arial"/>
        </w:rPr>
      </w:pPr>
    </w:p>
    <w:p w14:paraId="2E02C382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CREATIVE COPIAS, </w:t>
      </w:r>
      <w:proofErr w:type="spellStart"/>
      <w:r>
        <w:rPr>
          <w:rFonts w:ascii="Arial" w:hAnsi="Arial" w:cs="Arial"/>
          <w:lang w:val="en-US"/>
        </w:rPr>
        <w:t>Impressora</w:t>
      </w:r>
      <w:proofErr w:type="spellEnd"/>
      <w:r>
        <w:rPr>
          <w:rFonts w:ascii="Arial" w:hAnsi="Arial" w:cs="Arial"/>
          <w:lang w:val="en-US"/>
        </w:rPr>
        <w:t xml:space="preserve"> HP </w:t>
      </w:r>
      <w:proofErr w:type="spellStart"/>
      <w:r>
        <w:rPr>
          <w:rFonts w:ascii="Arial" w:hAnsi="Arial" w:cs="Arial"/>
          <w:lang w:val="en-US"/>
        </w:rPr>
        <w:t>Laserjet</w:t>
      </w:r>
      <w:proofErr w:type="spellEnd"/>
      <w:r>
        <w:rPr>
          <w:rFonts w:ascii="Arial" w:hAnsi="Arial" w:cs="Arial"/>
          <w:lang w:val="en-US"/>
        </w:rPr>
        <w:t xml:space="preserve"> M177FW </w:t>
      </w:r>
      <w:r w:rsidRPr="00B7093F">
        <w:rPr>
          <w:rFonts w:ascii="Arial" w:hAnsi="Arial" w:cs="Arial"/>
          <w:lang w:val="en-US"/>
        </w:rPr>
        <w:t>CZ165A</w:t>
      </w:r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: </w:t>
      </w:r>
      <w:r w:rsidRPr="00DF5171">
        <w:rPr>
          <w:rFonts w:ascii="Arial" w:hAnsi="Arial" w:cs="Arial"/>
          <w:lang w:val="en-US"/>
        </w:rPr>
        <w:t>&lt;</w:t>
      </w:r>
      <w:hyperlink r:id="rId29" w:history="1">
        <w:r w:rsidRPr="00EF3905">
          <w:rPr>
            <w:rStyle w:val="Hyperlink"/>
            <w:rFonts w:ascii="Arial" w:hAnsi="Arial" w:cs="Arial"/>
            <w:lang w:val="en-US"/>
          </w:rPr>
          <w:t>http://www.creativecopias.com.br/impressora-hp-laserjet-m177fw-cz165a-multifuncional-com-wireless-5371.aspx/p?&amp;utm_source=GoogleShopping&amp;utm_medium=DynamicDisplay&amp;utm_campaign=googleshopping&amp;gclid=CjwKEAjw9_jJBRCXycSarr3csWcSJABthk07lBLirLWTcuzy-C4-LLvDx6MPX1IQHANZsmCpc522aBoCFYTw_wcB</w:t>
        </w:r>
      </w:hyperlink>
      <w:r>
        <w:rPr>
          <w:rFonts w:ascii="Arial" w:hAnsi="Arial" w:cs="Arial"/>
          <w:lang w:val="en-US"/>
        </w:rPr>
        <w:t xml:space="preserve"> &gt;.  </w:t>
      </w:r>
    </w:p>
    <w:p w14:paraId="3B131357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12/06/2017 as 23h54.</w:t>
      </w:r>
    </w:p>
    <w:p w14:paraId="754B4BAD" w14:textId="77777777" w:rsidR="009B5E26" w:rsidRPr="006416AC" w:rsidRDefault="009B5E26" w:rsidP="009B5E26">
      <w:pPr>
        <w:jc w:val="both"/>
        <w:rPr>
          <w:rFonts w:ascii="Arial" w:hAnsi="Arial" w:cs="Arial"/>
        </w:rPr>
      </w:pPr>
    </w:p>
    <w:p w14:paraId="6D246D50" w14:textId="3F907064" w:rsidR="009B5E26" w:rsidRDefault="009B5E26" w:rsidP="009B5E2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DELL, Notebook</w:t>
      </w:r>
      <w:r w:rsidRPr="00C219D0">
        <w:rPr>
          <w:rFonts w:ascii="Arial" w:hAnsi="Arial" w:cs="Arial"/>
          <w:lang w:val="en-US"/>
        </w:rPr>
        <w:t xml:space="preserve"> Inspiron 15 7000 </w:t>
      </w:r>
      <w:proofErr w:type="spellStart"/>
      <w:r w:rsidRPr="00C219D0">
        <w:rPr>
          <w:rFonts w:ascii="Arial" w:hAnsi="Arial" w:cs="Arial"/>
          <w:lang w:val="en-US"/>
        </w:rPr>
        <w:t>Ultrafino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: </w:t>
      </w:r>
      <w:r w:rsidRPr="00DF5171">
        <w:rPr>
          <w:rFonts w:ascii="Arial" w:hAnsi="Arial" w:cs="Arial"/>
          <w:lang w:val="en-US"/>
        </w:rPr>
        <w:t>&lt;</w:t>
      </w:r>
      <w:hyperlink r:id="rId30" w:history="1">
        <w:r w:rsidRPr="00EF3905">
          <w:rPr>
            <w:rStyle w:val="Hyperlink"/>
            <w:rFonts w:ascii="Arial" w:hAnsi="Arial" w:cs="Arial"/>
            <w:lang w:val="en-US"/>
          </w:rPr>
          <w:t>http://www.dell.com/br/p/inspiron-15-7560-laptop/pd?oc=cai7560w10he1812618brpw&amp;l=pt&amp;s=dhs</w:t>
        </w:r>
      </w:hyperlink>
      <w:r>
        <w:rPr>
          <w:rFonts w:ascii="Arial" w:hAnsi="Arial" w:cs="Arial"/>
          <w:lang w:val="en-US"/>
        </w:rPr>
        <w:t xml:space="preserve"> &gt;. </w:t>
      </w: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30/05/2017 as 00h09.</w:t>
      </w:r>
    </w:p>
    <w:p w14:paraId="23347995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</w:p>
    <w:p w14:paraId="7EF817CE" w14:textId="66CE2712" w:rsidR="009B5E26" w:rsidRDefault="009B5E26" w:rsidP="009B5E2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EBAY. Switch Multi-Layer. &lt;</w:t>
      </w:r>
      <w:hyperlink r:id="rId31" w:history="1">
        <w:r w:rsidRPr="00EF3905">
          <w:rPr>
            <w:rStyle w:val="Hyperlink"/>
            <w:rFonts w:ascii="Arial" w:hAnsi="Arial" w:cs="Arial"/>
            <w:lang w:val="en-US"/>
          </w:rPr>
          <w:t>https://www.ebay.com/p/Cisco-MDS-9216i-Multilayer-Fabric-Switch-switch/74099931</w:t>
        </w:r>
      </w:hyperlink>
      <w:r>
        <w:rPr>
          <w:rFonts w:ascii="Arial" w:hAnsi="Arial" w:cs="Arial"/>
          <w:lang w:val="en-US"/>
        </w:rPr>
        <w:t xml:space="preserve"> &gt;. </w:t>
      </w:r>
      <w:proofErr w:type="spellStart"/>
      <w:r>
        <w:rPr>
          <w:rFonts w:ascii="Arial" w:hAnsi="Arial" w:cs="Arial"/>
          <w:lang w:val="en-US"/>
        </w:rPr>
        <w:t>Acesso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12/06/2017 as 11h11.</w:t>
      </w:r>
    </w:p>
    <w:p w14:paraId="0DBDCADD" w14:textId="1C0FEE2F" w:rsidR="0073072A" w:rsidRDefault="0073072A" w:rsidP="009B5E26">
      <w:pPr>
        <w:jc w:val="both"/>
        <w:rPr>
          <w:rFonts w:ascii="Arial" w:hAnsi="Arial" w:cs="Arial"/>
          <w:lang w:val="en-US"/>
        </w:rPr>
      </w:pPr>
    </w:p>
    <w:p w14:paraId="2A3138D3" w14:textId="046E82B3" w:rsidR="0073072A" w:rsidRDefault="0073072A" w:rsidP="007D672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GUIA DO HARDWERE</w:t>
      </w:r>
      <w:r w:rsidR="007D6727">
        <w:rPr>
          <w:rFonts w:ascii="Arial" w:hAnsi="Arial" w:cs="Arial"/>
          <w:lang w:val="en-US"/>
        </w:rPr>
        <w:t xml:space="preserve">, A </w:t>
      </w:r>
      <w:proofErr w:type="spellStart"/>
      <w:r w:rsidR="007D6727">
        <w:rPr>
          <w:rFonts w:ascii="Arial" w:hAnsi="Arial" w:cs="Arial"/>
          <w:lang w:val="en-US"/>
        </w:rPr>
        <w:t>Evolução</w:t>
      </w:r>
      <w:proofErr w:type="spellEnd"/>
      <w:r w:rsidR="007D6727">
        <w:rPr>
          <w:rFonts w:ascii="Arial" w:hAnsi="Arial" w:cs="Arial"/>
          <w:lang w:val="en-US"/>
        </w:rPr>
        <w:t xml:space="preserve"> do </w:t>
      </w:r>
      <w:proofErr w:type="spellStart"/>
      <w:r w:rsidR="007D6727">
        <w:rPr>
          <w:rFonts w:ascii="Arial" w:hAnsi="Arial" w:cs="Arial"/>
          <w:lang w:val="en-US"/>
        </w:rPr>
        <w:t>Cabeamento</w:t>
      </w:r>
      <w:proofErr w:type="spellEnd"/>
      <w:r w:rsidR="007D6727">
        <w:rPr>
          <w:rFonts w:ascii="Arial" w:hAnsi="Arial" w:cs="Arial"/>
          <w:lang w:val="en-US"/>
        </w:rPr>
        <w:t xml:space="preserve">. </w:t>
      </w:r>
      <w:proofErr w:type="spellStart"/>
      <w:r w:rsidR="007D6727">
        <w:rPr>
          <w:rFonts w:ascii="Arial" w:hAnsi="Arial" w:cs="Arial"/>
          <w:lang w:val="en-US"/>
        </w:rPr>
        <w:t>Disponível</w:t>
      </w:r>
      <w:proofErr w:type="spellEnd"/>
      <w:r w:rsidR="007D6727">
        <w:rPr>
          <w:rFonts w:ascii="Arial" w:hAnsi="Arial" w:cs="Arial"/>
          <w:lang w:val="en-US"/>
        </w:rPr>
        <w:t xml:space="preserve"> </w:t>
      </w:r>
      <w:proofErr w:type="spellStart"/>
      <w:r w:rsidR="007D6727">
        <w:rPr>
          <w:rFonts w:ascii="Arial" w:hAnsi="Arial" w:cs="Arial"/>
          <w:lang w:val="en-US"/>
        </w:rPr>
        <w:t>em</w:t>
      </w:r>
      <w:proofErr w:type="spellEnd"/>
      <w:r w:rsidR="007D6727">
        <w:rPr>
          <w:rFonts w:ascii="Arial" w:hAnsi="Arial" w:cs="Arial"/>
          <w:lang w:val="en-US"/>
        </w:rPr>
        <w:t>:</w:t>
      </w:r>
    </w:p>
    <w:p w14:paraId="63D70813" w14:textId="23726145" w:rsidR="009B5E26" w:rsidRDefault="007D6727" w:rsidP="005D1A7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&lt;</w:t>
      </w:r>
      <w:hyperlink r:id="rId32" w:history="1">
        <w:r w:rsidR="0073072A" w:rsidRPr="006B1CBC">
          <w:rPr>
            <w:rStyle w:val="Hyperlink"/>
            <w:rFonts w:ascii="Arial" w:hAnsi="Arial" w:cs="Arial"/>
            <w:lang w:val="en-US"/>
          </w:rPr>
          <w:t>http://www.hardware.com.br/tutoriais/historia-redes/pagina2.html</w:t>
        </w:r>
      </w:hyperlink>
      <w:r>
        <w:rPr>
          <w:rFonts w:ascii="Arial" w:hAnsi="Arial" w:cs="Arial"/>
          <w:lang w:val="en-US"/>
        </w:rPr>
        <w:t xml:space="preserve">&gt;. </w:t>
      </w:r>
    </w:p>
    <w:p w14:paraId="760A5148" w14:textId="49084382" w:rsidR="007D6727" w:rsidRDefault="007D6727" w:rsidP="005D1A7A">
      <w:p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Acesso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13/06/2017 as 15h19.</w:t>
      </w:r>
    </w:p>
    <w:p w14:paraId="5BBE9EB6" w14:textId="77777777" w:rsidR="0073072A" w:rsidRDefault="0073072A" w:rsidP="005D1A7A">
      <w:pPr>
        <w:rPr>
          <w:rFonts w:ascii="Arial" w:hAnsi="Arial" w:cs="Arial"/>
          <w:lang w:val="en-US"/>
        </w:rPr>
      </w:pPr>
    </w:p>
    <w:p w14:paraId="330245D6" w14:textId="5DA11295" w:rsidR="005D1A7A" w:rsidRDefault="00745ADE" w:rsidP="00745ADE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LABSCISCO, </w:t>
      </w:r>
      <w:proofErr w:type="spellStart"/>
      <w:r w:rsidRPr="00745ADE">
        <w:rPr>
          <w:rFonts w:ascii="Arial" w:hAnsi="Arial" w:cs="Arial"/>
          <w:lang w:val="en-US"/>
        </w:rPr>
        <w:t>Configuração</w:t>
      </w:r>
      <w:proofErr w:type="spellEnd"/>
      <w:r w:rsidRPr="00745ADE">
        <w:rPr>
          <w:rFonts w:ascii="Arial" w:hAnsi="Arial" w:cs="Arial"/>
          <w:lang w:val="en-US"/>
        </w:rPr>
        <w:t xml:space="preserve"> de Switch Multi-Layer (Layer-3)</w:t>
      </w:r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: </w:t>
      </w:r>
      <w:hyperlink r:id="rId33" w:history="1">
        <w:r w:rsidRPr="00EF3905">
          <w:rPr>
            <w:rStyle w:val="Hyperlink"/>
            <w:rFonts w:ascii="Arial" w:hAnsi="Arial" w:cs="Arial"/>
            <w:lang w:val="en-US"/>
          </w:rPr>
          <w:t>http://labcisco.blogspot.com.br/2013/03/configuracao-de-switch-multi-layer.html</w:t>
        </w:r>
      </w:hyperlink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Acesso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>: 14/03/2013 as 10h36.</w:t>
      </w:r>
    </w:p>
    <w:p w14:paraId="0752D951" w14:textId="07FF3E91" w:rsidR="009B5E26" w:rsidRDefault="009B5E26" w:rsidP="00745ADE">
      <w:pPr>
        <w:jc w:val="both"/>
        <w:rPr>
          <w:rFonts w:ascii="Arial" w:hAnsi="Arial" w:cs="Arial"/>
          <w:lang w:val="en-US"/>
        </w:rPr>
      </w:pPr>
    </w:p>
    <w:p w14:paraId="49485698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KABUM, </w:t>
      </w:r>
      <w:r w:rsidRPr="000D6041">
        <w:rPr>
          <w:rFonts w:ascii="Arial" w:hAnsi="Arial" w:cs="Arial"/>
          <w:lang w:val="en-US"/>
        </w:rPr>
        <w:t xml:space="preserve">Linksys </w:t>
      </w:r>
      <w:proofErr w:type="spellStart"/>
      <w:r w:rsidRPr="000D6041">
        <w:rPr>
          <w:rFonts w:ascii="Arial" w:hAnsi="Arial" w:cs="Arial"/>
          <w:lang w:val="en-US"/>
        </w:rPr>
        <w:t>Roteador</w:t>
      </w:r>
      <w:proofErr w:type="spellEnd"/>
      <w:r w:rsidRPr="000D6041">
        <w:rPr>
          <w:rFonts w:ascii="Arial" w:hAnsi="Arial" w:cs="Arial"/>
          <w:lang w:val="en-US"/>
        </w:rPr>
        <w:t xml:space="preserve"> Wireless USB 450</w:t>
      </w:r>
      <w:r>
        <w:rPr>
          <w:rFonts w:ascii="Arial" w:hAnsi="Arial" w:cs="Arial"/>
          <w:lang w:val="en-US"/>
        </w:rPr>
        <w:t>+450Mbps Dual-band EA4500</w:t>
      </w:r>
      <w:r w:rsidRPr="000D6041">
        <w:rPr>
          <w:rFonts w:ascii="Arial" w:hAnsi="Arial" w:cs="Arial"/>
          <w:lang w:val="en-US"/>
        </w:rPr>
        <w:t>BR</w:t>
      </w:r>
    </w:p>
    <w:p w14:paraId="772EE7AC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Disponivel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>: &lt;</w:t>
      </w:r>
      <w:hyperlink r:id="rId34" w:history="1">
        <w:r w:rsidRPr="00EF3905">
          <w:rPr>
            <w:rStyle w:val="Hyperlink"/>
            <w:rFonts w:ascii="Arial" w:hAnsi="Arial" w:cs="Arial"/>
            <w:lang w:val="en-US"/>
          </w:rPr>
          <w:t>https://www.kabum.com.br/produto/56284/linksys-roteador-wireless-usb-450450mbps-dual-band-cloud-ea4500-br</w:t>
        </w:r>
      </w:hyperlink>
      <w:r>
        <w:rPr>
          <w:rFonts w:ascii="Arial" w:hAnsi="Arial" w:cs="Arial"/>
          <w:lang w:val="en-US"/>
        </w:rPr>
        <w:t xml:space="preserve"> &gt;.</w:t>
      </w:r>
    </w:p>
    <w:p w14:paraId="6AFF5796" w14:textId="025DE819" w:rsidR="00745ADE" w:rsidRDefault="009B5E26" w:rsidP="00745ADE">
      <w:pPr>
        <w:jc w:val="both"/>
        <w:rPr>
          <w:rFonts w:ascii="Arial" w:hAnsi="Arial" w:cs="Arial"/>
          <w:lang w:val="en-US"/>
        </w:rPr>
      </w:pP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30/05/2017 as 01h04.</w:t>
      </w:r>
    </w:p>
    <w:p w14:paraId="1FA05F3B" w14:textId="77777777" w:rsidR="005D1A7A" w:rsidRDefault="005D1A7A" w:rsidP="00745ADE">
      <w:pPr>
        <w:jc w:val="both"/>
        <w:rPr>
          <w:rFonts w:ascii="Arial" w:hAnsi="Arial" w:cs="Arial"/>
          <w:lang w:val="en-US"/>
        </w:rPr>
      </w:pPr>
    </w:p>
    <w:p w14:paraId="0DB72178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KALUNGA, </w:t>
      </w:r>
      <w:proofErr w:type="spellStart"/>
      <w:r>
        <w:rPr>
          <w:rFonts w:ascii="Arial" w:hAnsi="Arial" w:cs="Arial"/>
          <w:lang w:val="en-US"/>
        </w:rPr>
        <w:t>Câmera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segurança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wifi</w:t>
      </w:r>
      <w:proofErr w:type="spellEnd"/>
      <w:r>
        <w:rPr>
          <w:rFonts w:ascii="Arial" w:hAnsi="Arial" w:cs="Arial"/>
          <w:lang w:val="en-US"/>
        </w:rPr>
        <w:t xml:space="preserve"> IP </w:t>
      </w:r>
      <w:r w:rsidRPr="004873C9">
        <w:rPr>
          <w:rFonts w:ascii="Arial" w:hAnsi="Arial" w:cs="Arial"/>
          <w:lang w:val="en-US"/>
        </w:rPr>
        <w:t>6149 Leadership</w:t>
      </w:r>
      <w:r>
        <w:rPr>
          <w:rFonts w:ascii="Arial" w:hAnsi="Arial" w:cs="Arial"/>
          <w:lang w:val="en-US"/>
        </w:rPr>
        <w:t xml:space="preserve"> PT 1 UN.</w:t>
      </w:r>
    </w:p>
    <w:p w14:paraId="458BAED8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: &lt; </w:t>
      </w:r>
      <w:hyperlink r:id="rId35" w:history="1">
        <w:r w:rsidRPr="00EF3905">
          <w:rPr>
            <w:rStyle w:val="Hyperlink"/>
            <w:rFonts w:ascii="Arial" w:hAnsi="Arial" w:cs="Arial"/>
            <w:lang w:val="en-US"/>
          </w:rPr>
          <w:t>http://www.kalunga.com.br/prod/camera-de-seguranca-wifi-ip-6149-leadership/144539</w:t>
        </w:r>
      </w:hyperlink>
      <w:r>
        <w:rPr>
          <w:rFonts w:ascii="Arial" w:hAnsi="Arial" w:cs="Arial"/>
          <w:lang w:val="en-US"/>
        </w:rPr>
        <w:t xml:space="preserve"> &gt;. </w:t>
      </w:r>
    </w:p>
    <w:p w14:paraId="1ABF5B6E" w14:textId="77777777" w:rsidR="009B5E26" w:rsidRDefault="009B5E26" w:rsidP="009B5E26">
      <w:pPr>
        <w:jc w:val="both"/>
        <w:rPr>
          <w:rFonts w:ascii="Arial" w:hAnsi="Arial" w:cs="Arial"/>
          <w:lang w:val="en-US"/>
        </w:rPr>
      </w:pP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30/05/2017 as 00h26.</w:t>
      </w:r>
    </w:p>
    <w:p w14:paraId="4A2E0259" w14:textId="77777777" w:rsidR="009B5E26" w:rsidRDefault="009B5E26" w:rsidP="00745ADE">
      <w:pPr>
        <w:jc w:val="both"/>
        <w:rPr>
          <w:rFonts w:ascii="Arial" w:hAnsi="Arial" w:cs="Arial"/>
          <w:lang w:val="en-US"/>
        </w:rPr>
      </w:pPr>
    </w:p>
    <w:p w14:paraId="27F47B6C" w14:textId="25445999" w:rsidR="005D1A7A" w:rsidRDefault="005D1A7A" w:rsidP="00745ADE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MERCADO LIVRE, </w:t>
      </w:r>
      <w:r w:rsidRPr="00DF5171">
        <w:rPr>
          <w:rFonts w:ascii="Arial" w:hAnsi="Arial" w:cs="Arial"/>
          <w:lang w:val="en-US"/>
        </w:rPr>
        <w:t xml:space="preserve">Totem </w:t>
      </w:r>
      <w:proofErr w:type="spellStart"/>
      <w:r w:rsidRPr="00DF5171">
        <w:rPr>
          <w:rFonts w:ascii="Arial" w:hAnsi="Arial" w:cs="Arial"/>
          <w:lang w:val="en-US"/>
        </w:rPr>
        <w:t>Painel</w:t>
      </w:r>
      <w:proofErr w:type="spellEnd"/>
      <w:r w:rsidRPr="00DF5171">
        <w:rPr>
          <w:rFonts w:ascii="Arial" w:hAnsi="Arial" w:cs="Arial"/>
          <w:lang w:val="en-US"/>
        </w:rPr>
        <w:t xml:space="preserve"> De Led Para Marketing Digital</w:t>
      </w:r>
      <w:r>
        <w:rPr>
          <w:rFonts w:ascii="Arial" w:hAnsi="Arial" w:cs="Arial"/>
          <w:lang w:val="en-US"/>
        </w:rPr>
        <w:t xml:space="preserve">. </w:t>
      </w:r>
      <w:r w:rsidR="00745ADE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: </w:t>
      </w:r>
      <w:r w:rsidRPr="00DF5171">
        <w:rPr>
          <w:rFonts w:ascii="Arial" w:hAnsi="Arial" w:cs="Arial"/>
          <w:lang w:val="en-US"/>
        </w:rPr>
        <w:t>&lt;</w:t>
      </w:r>
      <w:hyperlink r:id="rId36" w:history="1">
        <w:r w:rsidR="00745ADE" w:rsidRPr="00EF3905">
          <w:rPr>
            <w:rStyle w:val="Hyperlink"/>
            <w:rFonts w:ascii="Arial" w:hAnsi="Arial" w:cs="Arial"/>
            <w:lang w:val="en-US"/>
          </w:rPr>
          <w:t>http://produto.mercadolivre.com.br/MLB-708832594-totem-painel-de-led-para-marketing-digital-_JM</w:t>
        </w:r>
      </w:hyperlink>
      <w:r w:rsidR="00745ADE">
        <w:rPr>
          <w:rFonts w:ascii="Arial" w:hAnsi="Arial" w:cs="Arial"/>
          <w:lang w:val="en-US"/>
        </w:rPr>
        <w:t xml:space="preserve"> </w:t>
      </w:r>
      <w:r w:rsidRPr="00DF5171">
        <w:rPr>
          <w:rFonts w:ascii="Arial" w:hAnsi="Arial" w:cs="Arial"/>
          <w:lang w:val="en-US"/>
        </w:rPr>
        <w:t xml:space="preserve">&gt;. </w:t>
      </w: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29/05/2017 as 23h57.</w:t>
      </w:r>
    </w:p>
    <w:p w14:paraId="692FA185" w14:textId="77777777" w:rsidR="005D1A7A" w:rsidRDefault="005D1A7A" w:rsidP="00745ADE">
      <w:pPr>
        <w:jc w:val="both"/>
        <w:rPr>
          <w:rFonts w:ascii="Arial" w:hAnsi="Arial" w:cs="Arial"/>
          <w:lang w:val="en-US"/>
        </w:rPr>
      </w:pPr>
    </w:p>
    <w:p w14:paraId="63544980" w14:textId="77777777" w:rsidR="005D1A7A" w:rsidRDefault="005D1A7A" w:rsidP="00745ADE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SUBMARINO, </w:t>
      </w:r>
      <w:proofErr w:type="spellStart"/>
      <w:r w:rsidRPr="00C50EBC">
        <w:rPr>
          <w:rFonts w:ascii="Arial" w:hAnsi="Arial" w:cs="Arial"/>
          <w:lang w:val="en-US"/>
        </w:rPr>
        <w:t>Telefone</w:t>
      </w:r>
      <w:proofErr w:type="spellEnd"/>
      <w:r w:rsidRPr="00C50EBC">
        <w:rPr>
          <w:rFonts w:ascii="Arial" w:hAnsi="Arial" w:cs="Arial"/>
          <w:lang w:val="en-US"/>
        </w:rPr>
        <w:t xml:space="preserve"> </w:t>
      </w:r>
      <w:proofErr w:type="spellStart"/>
      <w:r w:rsidRPr="00C50EBC">
        <w:rPr>
          <w:rFonts w:ascii="Arial" w:hAnsi="Arial" w:cs="Arial"/>
          <w:lang w:val="en-US"/>
        </w:rPr>
        <w:t>Ip</w:t>
      </w:r>
      <w:proofErr w:type="spellEnd"/>
      <w:r w:rsidRPr="00C50EBC">
        <w:rPr>
          <w:rFonts w:ascii="Arial" w:hAnsi="Arial" w:cs="Arial"/>
          <w:lang w:val="en-US"/>
        </w:rPr>
        <w:t xml:space="preserve"> </w:t>
      </w:r>
      <w:proofErr w:type="spellStart"/>
      <w:r w:rsidRPr="00C50EBC">
        <w:rPr>
          <w:rFonts w:ascii="Arial" w:hAnsi="Arial" w:cs="Arial"/>
          <w:lang w:val="en-US"/>
        </w:rPr>
        <w:t>Voip</w:t>
      </w:r>
      <w:proofErr w:type="spellEnd"/>
      <w:r w:rsidRPr="00C50EBC">
        <w:rPr>
          <w:rFonts w:ascii="Arial" w:hAnsi="Arial" w:cs="Arial"/>
          <w:lang w:val="en-US"/>
        </w:rPr>
        <w:t xml:space="preserve"> </w:t>
      </w:r>
      <w:proofErr w:type="spellStart"/>
      <w:r w:rsidRPr="00C50EBC">
        <w:rPr>
          <w:rFonts w:ascii="Arial" w:hAnsi="Arial" w:cs="Arial"/>
          <w:lang w:val="en-US"/>
        </w:rPr>
        <w:t>Intelbras</w:t>
      </w:r>
      <w:proofErr w:type="spellEnd"/>
      <w:r w:rsidRPr="00C50EBC">
        <w:rPr>
          <w:rFonts w:ascii="Arial" w:hAnsi="Arial" w:cs="Arial"/>
          <w:lang w:val="en-US"/>
        </w:rPr>
        <w:t xml:space="preserve"> Com Display </w:t>
      </w:r>
      <w:proofErr w:type="spellStart"/>
      <w:r w:rsidRPr="00C50EBC">
        <w:rPr>
          <w:rFonts w:ascii="Arial" w:hAnsi="Arial" w:cs="Arial"/>
          <w:lang w:val="en-US"/>
        </w:rPr>
        <w:t>Gráfico</w:t>
      </w:r>
      <w:proofErr w:type="spellEnd"/>
      <w:r w:rsidRPr="00C50EBC">
        <w:rPr>
          <w:rFonts w:ascii="Arial" w:hAnsi="Arial" w:cs="Arial"/>
          <w:lang w:val="en-US"/>
        </w:rPr>
        <w:t xml:space="preserve"> Tip 125</w:t>
      </w:r>
      <w:r>
        <w:rPr>
          <w:rFonts w:ascii="Arial" w:hAnsi="Arial" w:cs="Arial"/>
          <w:lang w:val="en-US"/>
        </w:rPr>
        <w:t>.</w:t>
      </w:r>
    </w:p>
    <w:p w14:paraId="339499B4" w14:textId="1C0550A9" w:rsidR="005D1A7A" w:rsidRDefault="005D1A7A" w:rsidP="00745ADE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Disponível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>: &lt;</w:t>
      </w:r>
      <w:r w:rsidR="00745ADE">
        <w:rPr>
          <w:rFonts w:ascii="Arial" w:hAnsi="Arial" w:cs="Arial"/>
          <w:lang w:val="en-US"/>
        </w:rPr>
        <w:t xml:space="preserve"> </w:t>
      </w:r>
      <w:hyperlink r:id="rId37" w:history="1">
        <w:r w:rsidR="00745ADE" w:rsidRPr="00EF3905">
          <w:rPr>
            <w:rStyle w:val="Hyperlink"/>
            <w:rFonts w:ascii="Arial" w:hAnsi="Arial" w:cs="Arial"/>
            <w:lang w:val="en-US"/>
          </w:rPr>
          <w:t>https://www.submarino.com.br/categoria/telefonia-fixa/voip</w:t>
        </w:r>
      </w:hyperlink>
      <w:r w:rsidR="00745AD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&gt;. </w:t>
      </w:r>
    </w:p>
    <w:p w14:paraId="66D95EF0" w14:textId="77777777" w:rsidR="005D1A7A" w:rsidRDefault="005D1A7A" w:rsidP="00745ADE">
      <w:pPr>
        <w:jc w:val="both"/>
        <w:rPr>
          <w:rFonts w:ascii="Arial" w:hAnsi="Arial" w:cs="Arial"/>
          <w:lang w:val="en-US"/>
        </w:rPr>
      </w:pPr>
      <w:proofErr w:type="spellStart"/>
      <w:r w:rsidRPr="00DF5171">
        <w:rPr>
          <w:rFonts w:ascii="Arial" w:hAnsi="Arial" w:cs="Arial"/>
          <w:lang w:val="en-US"/>
        </w:rPr>
        <w:t>Acesso</w:t>
      </w:r>
      <w:proofErr w:type="spellEnd"/>
      <w:r w:rsidRPr="00DF517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30/05/2017 as 00h17.</w:t>
      </w:r>
    </w:p>
    <w:p w14:paraId="74139BE6" w14:textId="2575F5CB" w:rsidR="000B2306" w:rsidRDefault="000B2306" w:rsidP="00745ADE">
      <w:pPr>
        <w:jc w:val="both"/>
        <w:rPr>
          <w:rFonts w:ascii="Arial" w:hAnsi="Arial" w:cs="Arial"/>
          <w:lang w:val="en-US"/>
        </w:rPr>
      </w:pPr>
    </w:p>
    <w:sectPr w:rsidR="000B2306" w:rsidSect="00561FAB">
      <w:headerReference w:type="first" r:id="rId38"/>
      <w:footnotePr>
        <w:pos w:val="beneathText"/>
      </w:footnotePr>
      <w:pgSz w:w="11905" w:h="16837"/>
      <w:pgMar w:top="1417" w:right="1557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CC4932" w14:textId="77777777" w:rsidR="00EB4E44" w:rsidRDefault="00EB4E44" w:rsidP="00722255">
      <w:r>
        <w:separator/>
      </w:r>
    </w:p>
  </w:endnote>
  <w:endnote w:type="continuationSeparator" w:id="0">
    <w:p w14:paraId="21145CC0" w14:textId="77777777" w:rsidR="00EB4E44" w:rsidRDefault="00EB4E44" w:rsidP="00722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7BCFA" w14:textId="77777777" w:rsidR="006D78CE" w:rsidRDefault="006D78CE" w:rsidP="00BD577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9D96CC8" w14:textId="77777777" w:rsidR="006D78CE" w:rsidRDefault="006D78CE" w:rsidP="00BD577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AE026E" w14:textId="53CE9BA4" w:rsidR="006D78CE" w:rsidRDefault="006D78CE" w:rsidP="00BD5770">
    <w:pPr>
      <w:pStyle w:val="Rodap"/>
      <w:framePr w:wrap="around" w:vAnchor="text" w:hAnchor="margin" w:xAlign="right" w:y="1"/>
      <w:rPr>
        <w:rStyle w:val="Nmerodepgina"/>
      </w:rPr>
    </w:pPr>
  </w:p>
  <w:p w14:paraId="2E8F6736" w14:textId="5388EC1D" w:rsidR="006D78CE" w:rsidRDefault="006D78CE" w:rsidP="00F740A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DAE1C4" w14:textId="33454007" w:rsidR="006D78CE" w:rsidRDefault="006D78CE" w:rsidP="00F740A0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53EEB5" w14:textId="77777777" w:rsidR="006D78CE" w:rsidRDefault="006D78CE" w:rsidP="00BD577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97FA0" w14:textId="77777777" w:rsidR="006D78CE" w:rsidRDefault="006D78CE" w:rsidP="00BD5770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949EDA" w14:textId="6B09E6F7" w:rsidR="006D78CE" w:rsidRDefault="006D78CE" w:rsidP="00F740A0">
    <w:pPr>
      <w:pStyle w:val="Rodap"/>
      <w:tabs>
        <w:tab w:val="right" w:pos="8710"/>
      </w:tabs>
      <w:ind w:right="360"/>
    </w:pP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64F450" w14:textId="77777777" w:rsidR="00EB4E44" w:rsidRDefault="00EB4E44" w:rsidP="00722255">
      <w:r>
        <w:separator/>
      </w:r>
    </w:p>
  </w:footnote>
  <w:footnote w:type="continuationSeparator" w:id="0">
    <w:p w14:paraId="22C1CF28" w14:textId="77777777" w:rsidR="00EB4E44" w:rsidRDefault="00EB4E44" w:rsidP="00722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F973F" w14:textId="27C7A030" w:rsidR="006D78CE" w:rsidRDefault="006D78CE">
    <w:pPr>
      <w:pStyle w:val="Cabealho"/>
      <w:jc w:val="right"/>
    </w:pPr>
  </w:p>
  <w:p w14:paraId="4BF1577D" w14:textId="77777777" w:rsidR="006D78CE" w:rsidRDefault="006D78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537BBB" w14:textId="6D762ED8" w:rsidR="006D78CE" w:rsidRPr="00DE49A7" w:rsidRDefault="006D78CE">
    <w:pPr>
      <w:pStyle w:val="Cabealho"/>
      <w:jc w:val="right"/>
      <w:rPr>
        <w:rFonts w:ascii="Arial" w:hAnsi="Arial" w:cs="Arial"/>
      </w:rPr>
    </w:pPr>
  </w:p>
  <w:p w14:paraId="5A92C67E" w14:textId="77777777" w:rsidR="006D78CE" w:rsidRDefault="006D78C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5ACFF9" w14:textId="671599F4" w:rsidR="006D78CE" w:rsidRPr="00AC637B" w:rsidRDefault="006D78CE">
    <w:pPr>
      <w:pStyle w:val="Cabealho"/>
      <w:jc w:val="right"/>
      <w:rPr>
        <w:rFonts w:ascii="Arial" w:hAnsi="Arial" w:cs="Arial"/>
      </w:rPr>
    </w:pPr>
    <w:r w:rsidRPr="00AC637B">
      <w:rPr>
        <w:rFonts w:ascii="Arial" w:hAnsi="Arial" w:cs="Arial"/>
      </w:rPr>
      <w:fldChar w:fldCharType="begin"/>
    </w:r>
    <w:r w:rsidRPr="00AC637B">
      <w:rPr>
        <w:rFonts w:ascii="Arial" w:hAnsi="Arial" w:cs="Arial"/>
      </w:rPr>
      <w:instrText>PAGE   \* MERGEFORMAT</w:instrText>
    </w:r>
    <w:r w:rsidRPr="00AC637B">
      <w:rPr>
        <w:rFonts w:ascii="Arial" w:hAnsi="Arial" w:cs="Arial"/>
      </w:rPr>
      <w:fldChar w:fldCharType="separate"/>
    </w:r>
    <w:r w:rsidR="00092DBA">
      <w:rPr>
        <w:rFonts w:ascii="Arial" w:hAnsi="Arial" w:cs="Arial"/>
        <w:noProof/>
      </w:rPr>
      <w:t>8</w:t>
    </w:r>
    <w:r w:rsidRPr="00AC637B">
      <w:rPr>
        <w:rFonts w:ascii="Arial" w:hAnsi="Arial" w:cs="Arial"/>
      </w:rPr>
      <w:fldChar w:fldCharType="end"/>
    </w:r>
  </w:p>
  <w:p w14:paraId="3707E0D8" w14:textId="77777777" w:rsidR="006D78CE" w:rsidRDefault="006D78C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E0425" w14:textId="7DE3941E" w:rsidR="006D78CE" w:rsidRDefault="006D78C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32BD80C9" w14:textId="77777777" w:rsidR="006D78CE" w:rsidRDefault="006D78C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BB47A9" w14:textId="6B786276" w:rsidR="006D78CE" w:rsidRDefault="006D78C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9</w:t>
    </w:r>
    <w:r>
      <w:fldChar w:fldCharType="end"/>
    </w:r>
  </w:p>
  <w:p w14:paraId="57C943DB" w14:textId="77777777" w:rsidR="006D78CE" w:rsidRDefault="006D78C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4764C3C"/>
    <w:multiLevelType w:val="multilevel"/>
    <w:tmpl w:val="863AE86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4950936"/>
    <w:multiLevelType w:val="hybridMultilevel"/>
    <w:tmpl w:val="314C8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B1DAD"/>
    <w:multiLevelType w:val="hybridMultilevel"/>
    <w:tmpl w:val="CFF8D2CE"/>
    <w:lvl w:ilvl="0" w:tplc="3CF625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E708D9"/>
    <w:multiLevelType w:val="hybridMultilevel"/>
    <w:tmpl w:val="4EF0DC7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85A39"/>
    <w:multiLevelType w:val="multilevel"/>
    <w:tmpl w:val="863AE86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5CB34C3"/>
    <w:multiLevelType w:val="hybridMultilevel"/>
    <w:tmpl w:val="96443E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367FE"/>
    <w:multiLevelType w:val="hybridMultilevel"/>
    <w:tmpl w:val="700C0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52796"/>
    <w:multiLevelType w:val="hybridMultilevel"/>
    <w:tmpl w:val="9BF0C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6646A4"/>
    <w:multiLevelType w:val="hybridMultilevel"/>
    <w:tmpl w:val="84B459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9D4F24"/>
    <w:multiLevelType w:val="hybridMultilevel"/>
    <w:tmpl w:val="D360BB68"/>
    <w:lvl w:ilvl="0" w:tplc="0416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7E20C96"/>
    <w:multiLevelType w:val="multilevel"/>
    <w:tmpl w:val="FEBAEC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C041A22"/>
    <w:multiLevelType w:val="hybridMultilevel"/>
    <w:tmpl w:val="5F0CD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26DCE"/>
    <w:multiLevelType w:val="hybridMultilevel"/>
    <w:tmpl w:val="A3C067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596004"/>
    <w:multiLevelType w:val="hybridMultilevel"/>
    <w:tmpl w:val="7FDA4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BE32AF"/>
    <w:multiLevelType w:val="hybridMultilevel"/>
    <w:tmpl w:val="1E4CD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AE767F"/>
    <w:multiLevelType w:val="hybridMultilevel"/>
    <w:tmpl w:val="9FD66FDC"/>
    <w:lvl w:ilvl="0" w:tplc="57EEB8A4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BD85877"/>
    <w:multiLevelType w:val="hybridMultilevel"/>
    <w:tmpl w:val="4CFE12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67169"/>
    <w:multiLevelType w:val="hybridMultilevel"/>
    <w:tmpl w:val="27648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C26DF4"/>
    <w:multiLevelType w:val="hybridMultilevel"/>
    <w:tmpl w:val="E11208A2"/>
    <w:lvl w:ilvl="0" w:tplc="0416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7BCE878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C307022"/>
    <w:multiLevelType w:val="hybridMultilevel"/>
    <w:tmpl w:val="37C03B6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66383378"/>
    <w:multiLevelType w:val="hybridMultilevel"/>
    <w:tmpl w:val="94A623A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9364DF"/>
    <w:multiLevelType w:val="hybridMultilevel"/>
    <w:tmpl w:val="3B1AAC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DC7C64"/>
    <w:multiLevelType w:val="hybridMultilevel"/>
    <w:tmpl w:val="B92E8A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C343B6"/>
    <w:multiLevelType w:val="hybridMultilevel"/>
    <w:tmpl w:val="DE0E7C8A"/>
    <w:lvl w:ilvl="0" w:tplc="57EEB8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25"/>
  </w:num>
  <w:num w:numId="10">
    <w:abstractNumId w:val="7"/>
  </w:num>
  <w:num w:numId="11">
    <w:abstractNumId w:val="23"/>
  </w:num>
  <w:num w:numId="12">
    <w:abstractNumId w:val="9"/>
  </w:num>
  <w:num w:numId="13">
    <w:abstractNumId w:val="27"/>
  </w:num>
  <w:num w:numId="14">
    <w:abstractNumId w:val="16"/>
  </w:num>
  <w:num w:numId="15">
    <w:abstractNumId w:val="12"/>
  </w:num>
  <w:num w:numId="16">
    <w:abstractNumId w:val="18"/>
  </w:num>
  <w:num w:numId="17">
    <w:abstractNumId w:val="21"/>
  </w:num>
  <w:num w:numId="18">
    <w:abstractNumId w:val="24"/>
  </w:num>
  <w:num w:numId="19">
    <w:abstractNumId w:val="19"/>
  </w:num>
  <w:num w:numId="20">
    <w:abstractNumId w:val="22"/>
  </w:num>
  <w:num w:numId="21">
    <w:abstractNumId w:val="13"/>
  </w:num>
  <w:num w:numId="22">
    <w:abstractNumId w:val="17"/>
  </w:num>
  <w:num w:numId="23">
    <w:abstractNumId w:val="11"/>
  </w:num>
  <w:num w:numId="24">
    <w:abstractNumId w:val="10"/>
  </w:num>
  <w:num w:numId="25">
    <w:abstractNumId w:val="28"/>
  </w:num>
  <w:num w:numId="26">
    <w:abstractNumId w:val="5"/>
  </w:num>
  <w:num w:numId="27">
    <w:abstractNumId w:val="20"/>
  </w:num>
  <w:num w:numId="28">
    <w:abstractNumId w:val="6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F77C6"/>
    <w:rsid w:val="00001244"/>
    <w:rsid w:val="00002875"/>
    <w:rsid w:val="00006004"/>
    <w:rsid w:val="000145DB"/>
    <w:rsid w:val="000200A6"/>
    <w:rsid w:val="000300A2"/>
    <w:rsid w:val="0003640F"/>
    <w:rsid w:val="00047F21"/>
    <w:rsid w:val="000540B5"/>
    <w:rsid w:val="00060613"/>
    <w:rsid w:val="0006449C"/>
    <w:rsid w:val="0006604F"/>
    <w:rsid w:val="000666ED"/>
    <w:rsid w:val="00071BE4"/>
    <w:rsid w:val="00073CC4"/>
    <w:rsid w:val="0007518E"/>
    <w:rsid w:val="000757B0"/>
    <w:rsid w:val="00075AAD"/>
    <w:rsid w:val="000857A0"/>
    <w:rsid w:val="00091F4A"/>
    <w:rsid w:val="00092DBA"/>
    <w:rsid w:val="00096AB0"/>
    <w:rsid w:val="000A06B4"/>
    <w:rsid w:val="000A315A"/>
    <w:rsid w:val="000A3E68"/>
    <w:rsid w:val="000B031D"/>
    <w:rsid w:val="000B2306"/>
    <w:rsid w:val="000B74C3"/>
    <w:rsid w:val="000D4FD0"/>
    <w:rsid w:val="000E485C"/>
    <w:rsid w:val="000F57F7"/>
    <w:rsid w:val="000F60B3"/>
    <w:rsid w:val="001012A9"/>
    <w:rsid w:val="001071D5"/>
    <w:rsid w:val="00112F2C"/>
    <w:rsid w:val="00113432"/>
    <w:rsid w:val="00116E46"/>
    <w:rsid w:val="00127E79"/>
    <w:rsid w:val="00130623"/>
    <w:rsid w:val="00132E84"/>
    <w:rsid w:val="00136C65"/>
    <w:rsid w:val="0015300C"/>
    <w:rsid w:val="0015716C"/>
    <w:rsid w:val="001611D5"/>
    <w:rsid w:val="001619BB"/>
    <w:rsid w:val="001666EF"/>
    <w:rsid w:val="001708F9"/>
    <w:rsid w:val="00171D60"/>
    <w:rsid w:val="00175F2E"/>
    <w:rsid w:val="001818FE"/>
    <w:rsid w:val="0018295C"/>
    <w:rsid w:val="0018569F"/>
    <w:rsid w:val="001902FC"/>
    <w:rsid w:val="001945F0"/>
    <w:rsid w:val="00196BD9"/>
    <w:rsid w:val="001A2E4B"/>
    <w:rsid w:val="001B6A8A"/>
    <w:rsid w:val="001B6A9D"/>
    <w:rsid w:val="001C6A57"/>
    <w:rsid w:val="001C6E58"/>
    <w:rsid w:val="001C6FB4"/>
    <w:rsid w:val="001C74AB"/>
    <w:rsid w:val="001D66D8"/>
    <w:rsid w:val="001E46E7"/>
    <w:rsid w:val="001E5980"/>
    <w:rsid w:val="001E61BE"/>
    <w:rsid w:val="001E6375"/>
    <w:rsid w:val="001F5A37"/>
    <w:rsid w:val="001F6455"/>
    <w:rsid w:val="00200D45"/>
    <w:rsid w:val="00203102"/>
    <w:rsid w:val="00205B6C"/>
    <w:rsid w:val="00205D8D"/>
    <w:rsid w:val="0021078C"/>
    <w:rsid w:val="00215269"/>
    <w:rsid w:val="0021739B"/>
    <w:rsid w:val="00222C77"/>
    <w:rsid w:val="00225DFA"/>
    <w:rsid w:val="00233E4E"/>
    <w:rsid w:val="00235CB4"/>
    <w:rsid w:val="00242D9D"/>
    <w:rsid w:val="00252E25"/>
    <w:rsid w:val="0025784A"/>
    <w:rsid w:val="0025788C"/>
    <w:rsid w:val="00262A7B"/>
    <w:rsid w:val="0027215B"/>
    <w:rsid w:val="0027619C"/>
    <w:rsid w:val="002764BF"/>
    <w:rsid w:val="002776D5"/>
    <w:rsid w:val="00281C74"/>
    <w:rsid w:val="002823D1"/>
    <w:rsid w:val="0028245F"/>
    <w:rsid w:val="00287A5E"/>
    <w:rsid w:val="00287EF8"/>
    <w:rsid w:val="00293331"/>
    <w:rsid w:val="002A2300"/>
    <w:rsid w:val="002B1DCB"/>
    <w:rsid w:val="002B478A"/>
    <w:rsid w:val="002C7714"/>
    <w:rsid w:val="002D3F4F"/>
    <w:rsid w:val="002E0326"/>
    <w:rsid w:val="002E16F6"/>
    <w:rsid w:val="002E6F9E"/>
    <w:rsid w:val="002F1CC4"/>
    <w:rsid w:val="002F3648"/>
    <w:rsid w:val="00301D3C"/>
    <w:rsid w:val="003060C7"/>
    <w:rsid w:val="00313B73"/>
    <w:rsid w:val="00323B2E"/>
    <w:rsid w:val="003254F6"/>
    <w:rsid w:val="003328A9"/>
    <w:rsid w:val="003468E6"/>
    <w:rsid w:val="0035475E"/>
    <w:rsid w:val="003654C6"/>
    <w:rsid w:val="00367FCC"/>
    <w:rsid w:val="00371BB6"/>
    <w:rsid w:val="0037310A"/>
    <w:rsid w:val="00382E55"/>
    <w:rsid w:val="00382FDD"/>
    <w:rsid w:val="003870E7"/>
    <w:rsid w:val="0039147B"/>
    <w:rsid w:val="003922FA"/>
    <w:rsid w:val="003935D7"/>
    <w:rsid w:val="003954A2"/>
    <w:rsid w:val="003A3793"/>
    <w:rsid w:val="003B4A67"/>
    <w:rsid w:val="003B796B"/>
    <w:rsid w:val="003E0674"/>
    <w:rsid w:val="003E18D5"/>
    <w:rsid w:val="003E45FA"/>
    <w:rsid w:val="003E67EB"/>
    <w:rsid w:val="003F0604"/>
    <w:rsid w:val="003F1B64"/>
    <w:rsid w:val="003F4C06"/>
    <w:rsid w:val="003F5460"/>
    <w:rsid w:val="003F6A85"/>
    <w:rsid w:val="004062CE"/>
    <w:rsid w:val="0041382C"/>
    <w:rsid w:val="00423CA5"/>
    <w:rsid w:val="004425AD"/>
    <w:rsid w:val="004439CD"/>
    <w:rsid w:val="004444E8"/>
    <w:rsid w:val="00445350"/>
    <w:rsid w:val="00445536"/>
    <w:rsid w:val="00445ABC"/>
    <w:rsid w:val="00454F90"/>
    <w:rsid w:val="0045530B"/>
    <w:rsid w:val="00460F90"/>
    <w:rsid w:val="00473A5C"/>
    <w:rsid w:val="004768EC"/>
    <w:rsid w:val="004805C6"/>
    <w:rsid w:val="004901D4"/>
    <w:rsid w:val="00495D15"/>
    <w:rsid w:val="004A176E"/>
    <w:rsid w:val="004A2C16"/>
    <w:rsid w:val="004B44AE"/>
    <w:rsid w:val="004C571A"/>
    <w:rsid w:val="004E146E"/>
    <w:rsid w:val="004E191B"/>
    <w:rsid w:val="004F79F7"/>
    <w:rsid w:val="00504E39"/>
    <w:rsid w:val="005165DA"/>
    <w:rsid w:val="005169BF"/>
    <w:rsid w:val="00522BBA"/>
    <w:rsid w:val="005253B6"/>
    <w:rsid w:val="005266AC"/>
    <w:rsid w:val="0054489B"/>
    <w:rsid w:val="00545D7E"/>
    <w:rsid w:val="00561FAB"/>
    <w:rsid w:val="00565558"/>
    <w:rsid w:val="0056719A"/>
    <w:rsid w:val="00571219"/>
    <w:rsid w:val="005758AA"/>
    <w:rsid w:val="0058621D"/>
    <w:rsid w:val="00590F83"/>
    <w:rsid w:val="00592A1E"/>
    <w:rsid w:val="00592D7D"/>
    <w:rsid w:val="005A1C7E"/>
    <w:rsid w:val="005A4F43"/>
    <w:rsid w:val="005A733A"/>
    <w:rsid w:val="005B0AA9"/>
    <w:rsid w:val="005B2CF0"/>
    <w:rsid w:val="005B3A09"/>
    <w:rsid w:val="005B4000"/>
    <w:rsid w:val="005B50CD"/>
    <w:rsid w:val="005C1529"/>
    <w:rsid w:val="005D1A7A"/>
    <w:rsid w:val="005E1A51"/>
    <w:rsid w:val="005F4AC8"/>
    <w:rsid w:val="005F77C6"/>
    <w:rsid w:val="006032F8"/>
    <w:rsid w:val="00606B36"/>
    <w:rsid w:val="00611378"/>
    <w:rsid w:val="00614C46"/>
    <w:rsid w:val="00622281"/>
    <w:rsid w:val="00624F10"/>
    <w:rsid w:val="00626182"/>
    <w:rsid w:val="00627E7A"/>
    <w:rsid w:val="00631ABE"/>
    <w:rsid w:val="006416AC"/>
    <w:rsid w:val="00644157"/>
    <w:rsid w:val="00650B81"/>
    <w:rsid w:val="00653B79"/>
    <w:rsid w:val="006561C8"/>
    <w:rsid w:val="00665F35"/>
    <w:rsid w:val="00680709"/>
    <w:rsid w:val="0068145C"/>
    <w:rsid w:val="00682369"/>
    <w:rsid w:val="00684007"/>
    <w:rsid w:val="00684B21"/>
    <w:rsid w:val="00686CC8"/>
    <w:rsid w:val="00691196"/>
    <w:rsid w:val="00693481"/>
    <w:rsid w:val="00694AFA"/>
    <w:rsid w:val="006A0F20"/>
    <w:rsid w:val="006A6CE0"/>
    <w:rsid w:val="006B686B"/>
    <w:rsid w:val="006C4B31"/>
    <w:rsid w:val="006D72BE"/>
    <w:rsid w:val="006D78CE"/>
    <w:rsid w:val="006E70BD"/>
    <w:rsid w:val="006F07A9"/>
    <w:rsid w:val="007040A8"/>
    <w:rsid w:val="00722255"/>
    <w:rsid w:val="007251DF"/>
    <w:rsid w:val="0073072A"/>
    <w:rsid w:val="007347F5"/>
    <w:rsid w:val="0074052D"/>
    <w:rsid w:val="00740EB7"/>
    <w:rsid w:val="00745ADE"/>
    <w:rsid w:val="007468E4"/>
    <w:rsid w:val="007571B1"/>
    <w:rsid w:val="00757744"/>
    <w:rsid w:val="007609F0"/>
    <w:rsid w:val="00763D7A"/>
    <w:rsid w:val="0077585D"/>
    <w:rsid w:val="00792E63"/>
    <w:rsid w:val="00794085"/>
    <w:rsid w:val="0079643C"/>
    <w:rsid w:val="007A2240"/>
    <w:rsid w:val="007A3B01"/>
    <w:rsid w:val="007B2149"/>
    <w:rsid w:val="007B73F9"/>
    <w:rsid w:val="007D6727"/>
    <w:rsid w:val="007E1121"/>
    <w:rsid w:val="007E26E6"/>
    <w:rsid w:val="007F03E4"/>
    <w:rsid w:val="007F34B8"/>
    <w:rsid w:val="007F4C5F"/>
    <w:rsid w:val="00801150"/>
    <w:rsid w:val="00804A4D"/>
    <w:rsid w:val="008109D2"/>
    <w:rsid w:val="0081356E"/>
    <w:rsid w:val="00813FE6"/>
    <w:rsid w:val="0082484E"/>
    <w:rsid w:val="0083194E"/>
    <w:rsid w:val="00831DA0"/>
    <w:rsid w:val="00831ECC"/>
    <w:rsid w:val="00843CBF"/>
    <w:rsid w:val="008455DD"/>
    <w:rsid w:val="00856300"/>
    <w:rsid w:val="008604C5"/>
    <w:rsid w:val="0087762F"/>
    <w:rsid w:val="00877EEF"/>
    <w:rsid w:val="008813DB"/>
    <w:rsid w:val="0088518B"/>
    <w:rsid w:val="00887BEE"/>
    <w:rsid w:val="00894C4A"/>
    <w:rsid w:val="008A35A7"/>
    <w:rsid w:val="008A5020"/>
    <w:rsid w:val="008A5A93"/>
    <w:rsid w:val="008A62C7"/>
    <w:rsid w:val="008B14FB"/>
    <w:rsid w:val="008C0293"/>
    <w:rsid w:val="008C5A80"/>
    <w:rsid w:val="008C5EFF"/>
    <w:rsid w:val="008C6DD3"/>
    <w:rsid w:val="008E57A3"/>
    <w:rsid w:val="00913006"/>
    <w:rsid w:val="00915671"/>
    <w:rsid w:val="00915C1B"/>
    <w:rsid w:val="009173AD"/>
    <w:rsid w:val="00924F53"/>
    <w:rsid w:val="00946649"/>
    <w:rsid w:val="00994B10"/>
    <w:rsid w:val="009A0E15"/>
    <w:rsid w:val="009A7DC9"/>
    <w:rsid w:val="009B572C"/>
    <w:rsid w:val="009B5E26"/>
    <w:rsid w:val="009C1596"/>
    <w:rsid w:val="009C4520"/>
    <w:rsid w:val="009E6311"/>
    <w:rsid w:val="009F0051"/>
    <w:rsid w:val="009F42E1"/>
    <w:rsid w:val="009F4D89"/>
    <w:rsid w:val="009F5AA3"/>
    <w:rsid w:val="00A112CD"/>
    <w:rsid w:val="00A21D60"/>
    <w:rsid w:val="00A25268"/>
    <w:rsid w:val="00A27BEF"/>
    <w:rsid w:val="00A318EB"/>
    <w:rsid w:val="00A3273D"/>
    <w:rsid w:val="00A4307F"/>
    <w:rsid w:val="00A5119F"/>
    <w:rsid w:val="00A52137"/>
    <w:rsid w:val="00A52152"/>
    <w:rsid w:val="00A672D4"/>
    <w:rsid w:val="00A67F06"/>
    <w:rsid w:val="00A8056A"/>
    <w:rsid w:val="00A821A9"/>
    <w:rsid w:val="00A84C0B"/>
    <w:rsid w:val="00A84E1E"/>
    <w:rsid w:val="00A8764D"/>
    <w:rsid w:val="00A90A6C"/>
    <w:rsid w:val="00A95655"/>
    <w:rsid w:val="00AC290D"/>
    <w:rsid w:val="00AC3E5A"/>
    <w:rsid w:val="00AC637B"/>
    <w:rsid w:val="00AD0D64"/>
    <w:rsid w:val="00AE0877"/>
    <w:rsid w:val="00AE127A"/>
    <w:rsid w:val="00AE1499"/>
    <w:rsid w:val="00AE33D8"/>
    <w:rsid w:val="00B00D1D"/>
    <w:rsid w:val="00B0333D"/>
    <w:rsid w:val="00B05CB1"/>
    <w:rsid w:val="00B15B0A"/>
    <w:rsid w:val="00B17820"/>
    <w:rsid w:val="00B247F1"/>
    <w:rsid w:val="00B24F6E"/>
    <w:rsid w:val="00B33750"/>
    <w:rsid w:val="00B3446B"/>
    <w:rsid w:val="00B370EF"/>
    <w:rsid w:val="00B40A9F"/>
    <w:rsid w:val="00B43722"/>
    <w:rsid w:val="00B438D3"/>
    <w:rsid w:val="00B43FC8"/>
    <w:rsid w:val="00B509B7"/>
    <w:rsid w:val="00B577F9"/>
    <w:rsid w:val="00B613A9"/>
    <w:rsid w:val="00B661AE"/>
    <w:rsid w:val="00B7093F"/>
    <w:rsid w:val="00B81361"/>
    <w:rsid w:val="00B814F7"/>
    <w:rsid w:val="00B86972"/>
    <w:rsid w:val="00B87FFC"/>
    <w:rsid w:val="00B93976"/>
    <w:rsid w:val="00B958CC"/>
    <w:rsid w:val="00B96235"/>
    <w:rsid w:val="00BA42C6"/>
    <w:rsid w:val="00BC0A9F"/>
    <w:rsid w:val="00BC4173"/>
    <w:rsid w:val="00BC588C"/>
    <w:rsid w:val="00BC6B55"/>
    <w:rsid w:val="00BD5525"/>
    <w:rsid w:val="00BD5770"/>
    <w:rsid w:val="00BD7A97"/>
    <w:rsid w:val="00BE1C36"/>
    <w:rsid w:val="00BF0313"/>
    <w:rsid w:val="00BF1344"/>
    <w:rsid w:val="00C0137D"/>
    <w:rsid w:val="00C019A3"/>
    <w:rsid w:val="00C02222"/>
    <w:rsid w:val="00C203C4"/>
    <w:rsid w:val="00C3188F"/>
    <w:rsid w:val="00C322C3"/>
    <w:rsid w:val="00C3237F"/>
    <w:rsid w:val="00C40D93"/>
    <w:rsid w:val="00C50367"/>
    <w:rsid w:val="00C57AE8"/>
    <w:rsid w:val="00C63A19"/>
    <w:rsid w:val="00C70414"/>
    <w:rsid w:val="00C8442E"/>
    <w:rsid w:val="00CC06F6"/>
    <w:rsid w:val="00CC3737"/>
    <w:rsid w:val="00CC383E"/>
    <w:rsid w:val="00CF2B45"/>
    <w:rsid w:val="00CF4BB6"/>
    <w:rsid w:val="00CF53F0"/>
    <w:rsid w:val="00D077F0"/>
    <w:rsid w:val="00D13E61"/>
    <w:rsid w:val="00D14A9B"/>
    <w:rsid w:val="00D15AC8"/>
    <w:rsid w:val="00D16578"/>
    <w:rsid w:val="00D16EE6"/>
    <w:rsid w:val="00D17CD7"/>
    <w:rsid w:val="00D200C0"/>
    <w:rsid w:val="00D203E1"/>
    <w:rsid w:val="00D2092E"/>
    <w:rsid w:val="00D271F6"/>
    <w:rsid w:val="00D43041"/>
    <w:rsid w:val="00D47E63"/>
    <w:rsid w:val="00D62CDE"/>
    <w:rsid w:val="00D64D3C"/>
    <w:rsid w:val="00D76E0F"/>
    <w:rsid w:val="00D934BE"/>
    <w:rsid w:val="00DA1BF2"/>
    <w:rsid w:val="00DA274D"/>
    <w:rsid w:val="00DA4425"/>
    <w:rsid w:val="00DA46A5"/>
    <w:rsid w:val="00DC5C63"/>
    <w:rsid w:val="00DC793F"/>
    <w:rsid w:val="00DD20E7"/>
    <w:rsid w:val="00DE06EE"/>
    <w:rsid w:val="00DE49A7"/>
    <w:rsid w:val="00DE785A"/>
    <w:rsid w:val="00DF165F"/>
    <w:rsid w:val="00DF36A0"/>
    <w:rsid w:val="00E04F45"/>
    <w:rsid w:val="00E10437"/>
    <w:rsid w:val="00E11473"/>
    <w:rsid w:val="00E12BDF"/>
    <w:rsid w:val="00E255C1"/>
    <w:rsid w:val="00E25DD0"/>
    <w:rsid w:val="00E25E15"/>
    <w:rsid w:val="00E347AA"/>
    <w:rsid w:val="00E46990"/>
    <w:rsid w:val="00E507FF"/>
    <w:rsid w:val="00E5465A"/>
    <w:rsid w:val="00E60067"/>
    <w:rsid w:val="00E71F98"/>
    <w:rsid w:val="00E803EE"/>
    <w:rsid w:val="00E836E0"/>
    <w:rsid w:val="00E9283B"/>
    <w:rsid w:val="00E945DF"/>
    <w:rsid w:val="00EA3BB3"/>
    <w:rsid w:val="00EA5C0B"/>
    <w:rsid w:val="00EA6C58"/>
    <w:rsid w:val="00EB32E5"/>
    <w:rsid w:val="00EB4E44"/>
    <w:rsid w:val="00EC0DF0"/>
    <w:rsid w:val="00ED0EE0"/>
    <w:rsid w:val="00ED1F36"/>
    <w:rsid w:val="00EF468F"/>
    <w:rsid w:val="00F000DF"/>
    <w:rsid w:val="00F00C2E"/>
    <w:rsid w:val="00F102D9"/>
    <w:rsid w:val="00F304A2"/>
    <w:rsid w:val="00F34BBC"/>
    <w:rsid w:val="00F52AD0"/>
    <w:rsid w:val="00F53100"/>
    <w:rsid w:val="00F5340E"/>
    <w:rsid w:val="00F54C23"/>
    <w:rsid w:val="00F56560"/>
    <w:rsid w:val="00F70933"/>
    <w:rsid w:val="00F71C97"/>
    <w:rsid w:val="00F740A0"/>
    <w:rsid w:val="00F83C1C"/>
    <w:rsid w:val="00FA311B"/>
    <w:rsid w:val="00FA380D"/>
    <w:rsid w:val="00FA3946"/>
    <w:rsid w:val="00FA59AB"/>
    <w:rsid w:val="00FC270F"/>
    <w:rsid w:val="00FC4185"/>
    <w:rsid w:val="00FD0AB8"/>
    <w:rsid w:val="00FE1120"/>
    <w:rsid w:val="00FE4BB4"/>
    <w:rsid w:val="00FE61A3"/>
    <w:rsid w:val="00FE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DA39BA"/>
  <w15:docId w15:val="{9E132E75-1C8A-4C20-B812-B4B86E0F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A0E15"/>
    <w:pPr>
      <w:widowControl w:val="0"/>
      <w:suppressAutoHyphens/>
      <w:spacing w:line="360" w:lineRule="auto"/>
    </w:pPr>
    <w:rPr>
      <w:rFonts w:ascii="Times New Roman" w:eastAsia="Arial Unicode MS" w:hAnsi="Times New Roman"/>
      <w:kern w:val="1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37310A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B74C3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har"/>
    <w:qFormat/>
    <w:rsid w:val="005F77C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E6F9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5F77C6"/>
    <w:pPr>
      <w:spacing w:after="120"/>
    </w:pPr>
  </w:style>
  <w:style w:type="character" w:customStyle="1" w:styleId="CorpodetextoChar">
    <w:name w:val="Corpo de texto Char"/>
    <w:link w:val="Corpodetexto"/>
    <w:rsid w:val="005F77C6"/>
    <w:rPr>
      <w:rFonts w:ascii="Times New Roman" w:eastAsia="Arial Unicode MS" w:hAnsi="Times New Roman" w:cs="Times New Roman"/>
      <w:kern w:val="1"/>
      <w:sz w:val="24"/>
      <w:szCs w:val="24"/>
    </w:rPr>
  </w:style>
  <w:style w:type="character" w:customStyle="1" w:styleId="Ttulo3Char">
    <w:name w:val="Título 3 Char"/>
    <w:link w:val="Ttulo3"/>
    <w:rsid w:val="005F77C6"/>
    <w:rPr>
      <w:rFonts w:ascii="Arial" w:eastAsia="Arial Unicode MS" w:hAnsi="Arial" w:cs="Arial"/>
      <w:b/>
      <w:bCs/>
      <w:kern w:val="1"/>
      <w:sz w:val="26"/>
      <w:szCs w:val="26"/>
    </w:rPr>
  </w:style>
  <w:style w:type="paragraph" w:styleId="Rodap">
    <w:name w:val="footer"/>
    <w:basedOn w:val="Normal"/>
    <w:link w:val="RodapChar"/>
    <w:uiPriority w:val="99"/>
    <w:rsid w:val="005F77C6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5F77C6"/>
    <w:rPr>
      <w:rFonts w:ascii="Times New Roman" w:eastAsia="Arial Unicode MS" w:hAnsi="Times New Roman" w:cs="Times New Roman"/>
      <w:kern w:val="1"/>
      <w:sz w:val="24"/>
      <w:szCs w:val="24"/>
    </w:rPr>
  </w:style>
  <w:style w:type="character" w:styleId="Nmerodepgina">
    <w:name w:val="page number"/>
    <w:basedOn w:val="Fontepargpadro"/>
    <w:rsid w:val="005F77C6"/>
  </w:style>
  <w:style w:type="paragraph" w:styleId="NormalWeb">
    <w:name w:val="Normal (Web)"/>
    <w:basedOn w:val="Normal"/>
    <w:uiPriority w:val="99"/>
    <w:rsid w:val="005F77C6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pt-BR"/>
    </w:rPr>
  </w:style>
  <w:style w:type="character" w:customStyle="1" w:styleId="sentence">
    <w:name w:val="sentence"/>
    <w:basedOn w:val="Fontepargpadro"/>
    <w:rsid w:val="005F77C6"/>
  </w:style>
  <w:style w:type="paragraph" w:styleId="Textodebalo">
    <w:name w:val="Balloon Text"/>
    <w:basedOn w:val="Normal"/>
    <w:link w:val="TextodebaloChar"/>
    <w:uiPriority w:val="99"/>
    <w:semiHidden/>
    <w:unhideWhenUsed/>
    <w:rsid w:val="0037310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37310A"/>
    <w:rPr>
      <w:rFonts w:ascii="Tahoma" w:eastAsia="Arial Unicode MS" w:hAnsi="Tahoma" w:cs="Tahoma"/>
      <w:kern w:val="1"/>
      <w:sz w:val="16"/>
      <w:szCs w:val="16"/>
    </w:rPr>
  </w:style>
  <w:style w:type="character" w:customStyle="1" w:styleId="Ttulo1Char">
    <w:name w:val="Título 1 Char"/>
    <w:link w:val="Ttulo1"/>
    <w:uiPriority w:val="9"/>
    <w:rsid w:val="0037310A"/>
    <w:rPr>
      <w:rFonts w:ascii="Cambria" w:eastAsia="Times New Roman" w:hAnsi="Cambria" w:cs="Times New Roman"/>
      <w:b/>
      <w:bCs/>
      <w:color w:val="365F91"/>
      <w:kern w:val="1"/>
      <w:sz w:val="28"/>
      <w:szCs w:val="28"/>
    </w:rPr>
  </w:style>
  <w:style w:type="character" w:customStyle="1" w:styleId="Ttulo2Char">
    <w:name w:val="Título 2 Char"/>
    <w:link w:val="Ttulo2"/>
    <w:uiPriority w:val="9"/>
    <w:rsid w:val="000B74C3"/>
    <w:rPr>
      <w:rFonts w:ascii="Cambria" w:eastAsia="Times New Roman" w:hAnsi="Cambria" w:cs="Times New Roman"/>
      <w:b/>
      <w:bCs/>
      <w:color w:val="4F81BD"/>
      <w:kern w:val="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74C3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814F7"/>
    <w:pPr>
      <w:widowControl/>
      <w:suppressAutoHyphens w:val="0"/>
      <w:spacing w:line="276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423CA5"/>
    <w:pPr>
      <w:tabs>
        <w:tab w:val="left" w:pos="440"/>
        <w:tab w:val="right" w:leader="dot" w:pos="8987"/>
      </w:tabs>
    </w:pPr>
    <w:rPr>
      <w:rFonts w:ascii="Arial" w:hAnsi="Arial" w:cs="Arial"/>
      <w:b/>
      <w:noProof/>
      <w:kern w:val="24"/>
    </w:rPr>
  </w:style>
  <w:style w:type="paragraph" w:styleId="Sumrio2">
    <w:name w:val="toc 2"/>
    <w:basedOn w:val="Normal"/>
    <w:next w:val="Normal"/>
    <w:autoRedefine/>
    <w:uiPriority w:val="39"/>
    <w:unhideWhenUsed/>
    <w:rsid w:val="00B814F7"/>
    <w:pPr>
      <w:spacing w:after="100"/>
      <w:ind w:left="240"/>
    </w:pPr>
  </w:style>
  <w:style w:type="character" w:styleId="Hyperlink">
    <w:name w:val="Hyperlink"/>
    <w:uiPriority w:val="99"/>
    <w:unhideWhenUsed/>
    <w:rsid w:val="00B814F7"/>
    <w:rPr>
      <w:color w:val="0000FF"/>
      <w:u w:val="single"/>
    </w:rPr>
  </w:style>
  <w:style w:type="paragraph" w:customStyle="1" w:styleId="Dedicatria">
    <w:name w:val="Dedicatória"/>
    <w:basedOn w:val="Normal"/>
    <w:rsid w:val="004E146E"/>
    <w:pPr>
      <w:widowControl/>
      <w:suppressAutoHyphens w:val="0"/>
      <w:autoSpaceDE w:val="0"/>
      <w:autoSpaceDN w:val="0"/>
      <w:adjustRightInd w:val="0"/>
      <w:jc w:val="right"/>
    </w:pPr>
    <w:rPr>
      <w:rFonts w:ascii="Comic Sans MS" w:eastAsia="Times New Roman" w:hAnsi="Comic Sans MS" w:cs="Comic Sans MS"/>
      <w:color w:val="000000"/>
      <w:kern w:val="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17CD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17CD7"/>
    <w:rPr>
      <w:rFonts w:ascii="Times New Roman" w:eastAsia="Arial Unicode MS" w:hAnsi="Times New Roman"/>
      <w:kern w:val="1"/>
      <w:sz w:val="24"/>
      <w:szCs w:val="24"/>
      <w:lang w:eastAsia="en-US"/>
    </w:rPr>
  </w:style>
  <w:style w:type="character" w:styleId="Nmerodelinha">
    <w:name w:val="line number"/>
    <w:basedOn w:val="Fontepargpadro"/>
    <w:uiPriority w:val="99"/>
    <w:semiHidden/>
    <w:unhideWhenUsed/>
    <w:rsid w:val="00F304A2"/>
  </w:style>
  <w:style w:type="paragraph" w:styleId="Legenda">
    <w:name w:val="caption"/>
    <w:basedOn w:val="Normal"/>
    <w:next w:val="Normal"/>
    <w:uiPriority w:val="35"/>
    <w:unhideWhenUsed/>
    <w:qFormat/>
    <w:rsid w:val="009F0051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F34BBC"/>
  </w:style>
  <w:style w:type="table" w:styleId="Tabelacomgrade">
    <w:name w:val="Table Grid"/>
    <w:basedOn w:val="Tabelanormal"/>
    <w:uiPriority w:val="59"/>
    <w:rsid w:val="00AE127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rte">
    <w:name w:val="Strong"/>
    <w:uiPriority w:val="22"/>
    <w:qFormat/>
    <w:rsid w:val="00132E84"/>
    <w:rPr>
      <w:b/>
      <w:bCs/>
    </w:rPr>
  </w:style>
  <w:style w:type="character" w:customStyle="1" w:styleId="Ttulo4Char">
    <w:name w:val="Título 4 Char"/>
    <w:link w:val="Ttulo4"/>
    <w:uiPriority w:val="9"/>
    <w:semiHidden/>
    <w:rsid w:val="002E6F9E"/>
    <w:rPr>
      <w:rFonts w:ascii="Calibri" w:eastAsia="Times New Roman" w:hAnsi="Calibri" w:cs="Times New Roman"/>
      <w:b/>
      <w:bCs/>
      <w:kern w:val="1"/>
      <w:sz w:val="28"/>
      <w:szCs w:val="28"/>
      <w:lang w:eastAsia="en-US"/>
    </w:rPr>
  </w:style>
  <w:style w:type="character" w:customStyle="1" w:styleId="apple-converted-space">
    <w:name w:val="apple-converted-space"/>
    <w:rsid w:val="002E6F9E"/>
  </w:style>
  <w:style w:type="character" w:styleId="Meno">
    <w:name w:val="Mention"/>
    <w:uiPriority w:val="99"/>
    <w:semiHidden/>
    <w:unhideWhenUsed/>
    <w:rsid w:val="00745AD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2.png"/><Relationship Id="rId26" Type="http://schemas.openxmlformats.org/officeDocument/2006/relationships/hyperlink" Target="http://www.hackathon.com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kabum.com.br/produto/56284/linksys-roteador-wireless-usb-450450mbps-dual-band-cloud-ea4500-br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://labcisco.blogspot.com.br/2013/03/configuracao-de-switch-multi-layer.html" TargetMode="External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yperlink" Target="http://www.creativecopias.com.br/impressora-hp-laserjet-m177fw-cz165a-multifuncional-com-wireless-5371.aspx/p?&amp;utm_source=GoogleShopping&amp;utm_medium=DynamicDisplay&amp;utm_campaign=googleshopping&amp;gclid=CjwKEAjw9_jJBRCXycSarr3csWcSJABthk07lBLirLWTcuzy-C4-LLvDx6MPX1IQHANZsmCpc522aBoCFYTw_wc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hyperlink" Target="http://www.hardware.com.br/tutoriais/historia-redes/pagina2.html" TargetMode="External"/><Relationship Id="rId37" Type="http://schemas.openxmlformats.org/officeDocument/2006/relationships/hyperlink" Target="https://www.submarino.com.br/categoria/telefonia-fixa/voip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hyperlink" Target="https://www.cnet.com/products/nortel-ethernet-routing-switch-5698tfd-switch-96-ports-managed-desktop-series/" TargetMode="External"/><Relationship Id="rId36" Type="http://schemas.openxmlformats.org/officeDocument/2006/relationships/hyperlink" Target="http://produto.mercadolivre.com.br/MLB-708832594-totem-painel-de-led-para-marketing-digital-_J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hyperlink" Target="https://www.ebay.com/p/Cisco-MDS-9216i-Multilayer-Fabric-Switch-switch/7409993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6.png"/><Relationship Id="rId27" Type="http://schemas.openxmlformats.org/officeDocument/2006/relationships/hyperlink" Target="https://www.cnet.com/products/brocade-silkworm-12000-switch-128-ports-rack-mountable-series" TargetMode="External"/><Relationship Id="rId30" Type="http://schemas.openxmlformats.org/officeDocument/2006/relationships/hyperlink" Target="http://www.dell.com/br/p/inspiron-15-7560-laptop/pd?oc=cai7560w10he1812618brpw&amp;l=pt&amp;s=dhs" TargetMode="External"/><Relationship Id="rId35" Type="http://schemas.openxmlformats.org/officeDocument/2006/relationships/hyperlink" Target="http://www.kalunga.com.br/prod/camera-de-seguranca-wifi-ip-6149-leadership/144539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5607B6-A666-4757-9F6E-C163347D1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30</Pages>
  <Words>3932</Words>
  <Characters>21238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Baumbach</Company>
  <LinksUpToDate>false</LinksUpToDate>
  <CharactersWithSpaces>25120</CharactersWithSpaces>
  <SharedDoc>false</SharedDoc>
  <HLinks>
    <vt:vector size="102" baseType="variant"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_Toc413276169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_Toc413276168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_Toc413276167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_Toc413276166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_Toc413276165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_Toc413276164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_Toc413276163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_Toc413276162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_Toc413276161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_Toc413276160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_Toc413276159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_Toc413276158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_Toc413276157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_Toc413276156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_Toc413276155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_Toc413276154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_Toc413276153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Baumbach</dc:creator>
  <cp:keywords/>
  <cp:lastModifiedBy>Patrick Lima</cp:lastModifiedBy>
  <cp:revision>248</cp:revision>
  <cp:lastPrinted>2017-06-13T03:32:00Z</cp:lastPrinted>
  <dcterms:created xsi:type="dcterms:W3CDTF">2016-06-16T17:21:00Z</dcterms:created>
  <dcterms:modified xsi:type="dcterms:W3CDTF">2017-06-13T20:53:00Z</dcterms:modified>
</cp:coreProperties>
</file>